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5F1719" w14:textId="77777777" w:rsidR="00565621" w:rsidRDefault="00565621">
      <w:pPr>
        <w:rPr>
          <w:vanish/>
        </w:rPr>
      </w:pPr>
    </w:p>
    <w:tbl>
      <w:tblPr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0"/>
        <w:gridCol w:w="3440"/>
        <w:gridCol w:w="600"/>
        <w:gridCol w:w="600"/>
        <w:gridCol w:w="6400"/>
        <w:gridCol w:w="600"/>
      </w:tblGrid>
      <w:tr w:rsidR="00A65042" w14:paraId="77677B89" w14:textId="77777777" w:rsidTr="00196046">
        <w:trPr>
          <w:trHeight w:val="14700"/>
          <w:tblCellSpacing w:w="0" w:type="dxa"/>
        </w:trPr>
        <w:tc>
          <w:tcPr>
            <w:tcW w:w="600" w:type="dxa"/>
            <w:shd w:val="clear" w:color="auto" w:fill="E6E9EB"/>
            <w:tcMar>
              <w:top w:w="600" w:type="dxa"/>
              <w:left w:w="0" w:type="dxa"/>
              <w:bottom w:w="500" w:type="dxa"/>
              <w:right w:w="0" w:type="dxa"/>
            </w:tcMar>
            <w:vAlign w:val="bottom"/>
            <w:hideMark/>
          </w:tcPr>
          <w:p w14:paraId="3C05EFF3" w14:textId="77777777" w:rsidR="00565621" w:rsidRDefault="00D871FB" w:rsidP="00196046">
            <w:pPr>
              <w:spacing w:line="20" w:lineRule="auto"/>
            </w:pPr>
            <w:r>
              <w:pict w14:anchorId="59621842">
                <v:rect id="_x0000_s1026" style="position:absolute;margin-left:0;margin-top:0;width:612pt;height:123.5pt;z-index:1;mso-wrap-edited:f;mso-position-horizontal-relative:page;mso-position-vertical-relative:page" o:allowincell="f" fillcolor="this" strokecolor="this">
                  <v:fill opacity="0"/>
                  <v:textbox style="mso-next-textbox:#_x0000_s1026" inset="0,0,0,0">
                    <w:txbxContent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5E0" w:firstRow="1" w:lastRow="1" w:firstColumn="1" w:lastColumn="1" w:noHBand="0" w:noVBand="1"/>
                        </w:tblPr>
                        <w:tblGrid>
                          <w:gridCol w:w="12240"/>
                        </w:tblGrid>
                        <w:tr w:rsidR="00565621" w14:paraId="5516FAA3" w14:textId="77777777" w:rsidTr="00196046">
                          <w:trPr>
                            <w:tblCellSpacing w:w="0" w:type="dxa"/>
                          </w:trPr>
                          <w:tc>
                            <w:tcPr>
                              <w:tcW w:w="12240" w:type="dxa"/>
                              <w:tcBorders>
                                <w:bottom w:val="single" w:sz="24" w:space="0" w:color="FFFFFF"/>
                              </w:tcBorders>
                              <w:shd w:val="clear" w:color="auto" w:fill="576D7B"/>
                              <w:tcMar>
                                <w:top w:w="500" w:type="dxa"/>
                                <w:left w:w="0" w:type="dxa"/>
                                <w:bottom w:w="530" w:type="dxa"/>
                                <w:right w:w="0" w:type="dxa"/>
                              </w:tcMar>
                              <w:vAlign w:val="bottom"/>
                              <w:hideMark/>
                            </w:tcPr>
                            <w:p w14:paraId="23497B96" w14:textId="77777777" w:rsidR="00565621" w:rsidRPr="00A21A7F" w:rsidRDefault="00212665" w:rsidP="00196046">
                              <w:pPr>
                                <w:pStyle w:val="documentskn-mli4topsectionsectionPARAGRAPHNAMEdiv"/>
                                <w:pBdr>
                                  <w:left w:val="none" w:sz="0" w:space="0" w:color="auto"/>
                                  <w:right w:val="none" w:sz="0" w:space="0" w:color="auto"/>
                                </w:pBdr>
                                <w:spacing w:line="1080" w:lineRule="exact"/>
                                <w:ind w:left="500" w:right="500"/>
                                <w:jc w:val="center"/>
                                <w:rPr>
                                  <w:rStyle w:val="documentskn-mli4topsectionsection"/>
                                  <w:rFonts w:ascii="Oswald" w:eastAsia="Oswald" w:hAnsi="Oswald" w:cs="Oswald"/>
                                  <w:caps/>
                                  <w:color w:val="EEF0F1"/>
                                  <w:sz w:val="72"/>
                                  <w:szCs w:val="72"/>
                                  <w:bdr w:val="none" w:sz="0" w:space="0" w:color="auto"/>
                                  <w:shd w:val="clear" w:color="auto" w:fill="auto"/>
                                </w:rPr>
                              </w:pPr>
                              <w:r w:rsidRPr="00A21A7F">
                                <w:rPr>
                                  <w:rStyle w:val="documentskn-mli4topsectionsection"/>
                                  <w:rFonts w:ascii="Oswald" w:eastAsia="Oswald" w:hAnsi="Oswald" w:cs="Oswald"/>
                                  <w:caps/>
                                  <w:color w:val="EEF0F1"/>
                                  <w:sz w:val="72"/>
                                  <w:szCs w:val="72"/>
                                  <w:bdr w:val="none" w:sz="0" w:space="0" w:color="auto"/>
                                  <w:shd w:val="clear" w:color="auto" w:fill="auto"/>
                                </w:rPr>
                                <w:t>SUCHI SMITA SAHU</w:t>
                              </w:r>
                            </w:p>
                          </w:tc>
                        </w:tr>
                        <w:tr w:rsidR="00565621" w14:paraId="4FDEF04B" w14:textId="77777777" w:rsidTr="00196046">
                          <w:trPr>
                            <w:trHeight w:hRule="exact" w:val="60"/>
                            <w:tblCellSpacing w:w="0" w:type="dxa"/>
                          </w:trPr>
                          <w:tc>
                            <w:tcPr>
                              <w:tcW w:w="12240" w:type="dxa"/>
                              <w:shd w:val="clear" w:color="auto" w:fill="576D7B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  <w:vAlign w:val="bottom"/>
                              <w:hideMark/>
                            </w:tcPr>
                            <w:p w14:paraId="6D9A348D" w14:textId="77777777" w:rsidR="00565621" w:rsidRPr="00196046" w:rsidRDefault="00565621" w:rsidP="00196046">
                              <w:pPr>
                                <w:pStyle w:val="documentskn-mli4topsectionemptycellParagraph"/>
                                <w:shd w:val="clear" w:color="auto" w:fill="auto"/>
                                <w:rPr>
                                  <w:rStyle w:val="documentskn-mli4topsectionemptycell"/>
                                  <w:rFonts w:ascii="PT Sans" w:eastAsia="PT Sans" w:hAnsi="PT Sans" w:cs="PT Sans"/>
                                  <w:color w:val="46464E"/>
                                  <w:sz w:val="18"/>
                                  <w:szCs w:val="18"/>
                                  <w:shd w:val="clear" w:color="auto" w:fill="auto"/>
                                </w:rPr>
                              </w:pPr>
                            </w:p>
                          </w:tc>
                        </w:tr>
                        <w:tr w:rsidR="00565621" w14:paraId="66B68328" w14:textId="77777777" w:rsidTr="00196046">
                          <w:trPr>
                            <w:trHeight w:hRule="exact" w:val="200"/>
                            <w:tblCellSpacing w:w="0" w:type="dxa"/>
                          </w:trPr>
                          <w:tc>
                            <w:tcPr>
                              <w:tcW w:w="12240" w:type="dxa"/>
                              <w:shd w:val="clear" w:color="auto" w:fill="E6E9EB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  <w:vAlign w:val="bottom"/>
                              <w:hideMark/>
                            </w:tcPr>
                            <w:p w14:paraId="36B55CD1" w14:textId="77777777" w:rsidR="00565621" w:rsidRPr="00196046" w:rsidRDefault="00565621" w:rsidP="00196046">
                              <w:pPr>
                                <w:pStyle w:val="documentskn-mli4topsectionemptycellParagraph"/>
                                <w:shd w:val="clear" w:color="auto" w:fill="auto"/>
                                <w:rPr>
                                  <w:rStyle w:val="documentskn-mli4topsectionemptycell"/>
                                  <w:rFonts w:ascii="PT Sans" w:eastAsia="PT Sans" w:hAnsi="PT Sans" w:cs="PT Sans"/>
                                  <w:color w:val="46464E"/>
                                  <w:sz w:val="18"/>
                                  <w:szCs w:val="18"/>
                                  <w:shd w:val="clear" w:color="auto" w:fill="auto"/>
                                </w:rPr>
                              </w:pPr>
                            </w:p>
                          </w:tc>
                        </w:tr>
                      </w:tbl>
                      <w:p w14:paraId="02D28F72" w14:textId="77777777" w:rsidR="00565621" w:rsidRDefault="00565621"/>
                    </w:txbxContent>
                  </v:textbox>
                  <w10:wrap anchorx="page" anchory="page"/>
                </v:rect>
              </w:pict>
            </w:r>
            <w:r w:rsidR="00D15610" w:rsidRPr="00196046">
              <w:rPr>
                <w:color w:val="FFFFFF"/>
                <w:sz w:val="2"/>
              </w:rPr>
              <w:t>.</w:t>
            </w:r>
          </w:p>
          <w:p w14:paraId="4AD31D43" w14:textId="77777777" w:rsidR="00565621" w:rsidRPr="00196046" w:rsidRDefault="00565621">
            <w:pPr>
              <w:rPr>
                <w:rFonts w:ascii="PT Sans" w:eastAsia="PT Sans" w:hAnsi="PT Sans" w:cs="PT Sans"/>
                <w:color w:val="46464E"/>
                <w:sz w:val="18"/>
                <w:szCs w:val="18"/>
              </w:rPr>
            </w:pPr>
          </w:p>
        </w:tc>
        <w:tc>
          <w:tcPr>
            <w:tcW w:w="3440" w:type="dxa"/>
            <w:shd w:val="clear" w:color="auto" w:fill="E6E9EB"/>
            <w:tcMar>
              <w:top w:w="600" w:type="dxa"/>
              <w:left w:w="0" w:type="dxa"/>
              <w:bottom w:w="500" w:type="dxa"/>
              <w:right w:w="0" w:type="dxa"/>
            </w:tcMar>
            <w:hideMark/>
          </w:tcPr>
          <w:p w14:paraId="201660F8" w14:textId="77777777" w:rsidR="00565621" w:rsidRDefault="00565621" w:rsidP="00196046">
            <w:pPr>
              <w:spacing w:line="2470" w:lineRule="atLeast"/>
            </w:pPr>
          </w:p>
          <w:p w14:paraId="1592C477" w14:textId="77777777" w:rsidR="00565621" w:rsidRPr="00196046" w:rsidRDefault="00D15610" w:rsidP="00196046">
            <w:pPr>
              <w:pStyle w:val="documentskn-mli4sectiontitle"/>
              <w:pBdr>
                <w:bottom w:val="none" w:sz="0" w:space="5" w:color="auto"/>
              </w:pBdr>
              <w:rPr>
                <w:rStyle w:val="documentskn-mli4parentContainerleft-box"/>
                <w:rFonts w:ascii="PT Sans" w:eastAsia="PT Sans" w:hAnsi="PT Sans" w:cs="PT Sans"/>
                <w:shd w:val="clear" w:color="auto" w:fill="auto"/>
              </w:rPr>
            </w:pPr>
            <w:r w:rsidRPr="00196046">
              <w:rPr>
                <w:rStyle w:val="documentskn-mli4parentContainerleft-box"/>
                <w:rFonts w:ascii="PT Sans" w:eastAsia="PT Sans" w:hAnsi="PT Sans" w:cs="PT Sans"/>
                <w:shd w:val="clear" w:color="auto" w:fill="auto"/>
              </w:rPr>
              <w:t>Contact</w:t>
            </w:r>
          </w:p>
          <w:p w14:paraId="3A87CFD0" w14:textId="77777777" w:rsidR="00565621" w:rsidRPr="00196046" w:rsidRDefault="00D15610" w:rsidP="00196046">
            <w:pPr>
              <w:pStyle w:val="documentskn-mli4pb5"/>
              <w:pBdr>
                <w:left w:val="none" w:sz="0" w:space="15" w:color="auto"/>
              </w:pBdr>
              <w:spacing w:after="100"/>
              <w:ind w:left="300"/>
              <w:rPr>
                <w:rStyle w:val="documentskn-mli4parentContainerleft-box"/>
                <w:rFonts w:ascii="PT Sans" w:eastAsia="PT Sans" w:hAnsi="PT Sans" w:cs="PT Sans"/>
                <w:color w:val="000000"/>
                <w:sz w:val="18"/>
                <w:szCs w:val="18"/>
                <w:shd w:val="clear" w:color="auto" w:fill="auto"/>
              </w:rPr>
            </w:pPr>
            <w:r w:rsidRPr="00196046">
              <w:rPr>
                <w:rStyle w:val="span"/>
                <w:rFonts w:ascii="PT Sans" w:eastAsia="PT Sans" w:hAnsi="PT Sans" w:cs="PT Sans"/>
                <w:b/>
                <w:bCs/>
                <w:color w:val="000000"/>
                <w:sz w:val="18"/>
                <w:szCs w:val="18"/>
              </w:rPr>
              <w:t>Address</w:t>
            </w:r>
            <w:r w:rsidRPr="00196046">
              <w:rPr>
                <w:rStyle w:val="span"/>
                <w:rFonts w:ascii="PT Sans" w:eastAsia="PT Sans" w:hAnsi="PT Sans" w:cs="PT Sans"/>
                <w:color w:val="000000"/>
                <w:sz w:val="18"/>
                <w:szCs w:val="18"/>
              </w:rPr>
              <w:t xml:space="preserve">: </w:t>
            </w:r>
            <w:r w:rsidR="006C300D" w:rsidRPr="00196046">
              <w:rPr>
                <w:rStyle w:val="span"/>
                <w:rFonts w:ascii="PT Sans" w:eastAsia="PT Sans" w:hAnsi="PT Sans" w:cs="PT Sans"/>
                <w:color w:val="000000"/>
                <w:sz w:val="18"/>
                <w:szCs w:val="18"/>
              </w:rPr>
              <w:t>Leamington</w:t>
            </w:r>
            <w:r w:rsidR="0087097D" w:rsidRPr="00196046">
              <w:rPr>
                <w:rStyle w:val="span"/>
                <w:rFonts w:ascii="PT Sans" w:eastAsia="PT Sans" w:hAnsi="PT Sans" w:cs="PT Sans"/>
                <w:color w:val="000000"/>
                <w:sz w:val="18"/>
                <w:szCs w:val="18"/>
              </w:rPr>
              <w:t xml:space="preserve"> </w:t>
            </w:r>
            <w:r w:rsidR="00012009" w:rsidRPr="00196046">
              <w:rPr>
                <w:rStyle w:val="span"/>
                <w:rFonts w:ascii="PT Sans" w:eastAsia="PT Sans" w:hAnsi="PT Sans" w:cs="PT Sans"/>
                <w:color w:val="000000"/>
                <w:sz w:val="18"/>
                <w:szCs w:val="18"/>
              </w:rPr>
              <w:t>Spa,</w:t>
            </w:r>
            <w:r w:rsidR="00F1554C" w:rsidRPr="00196046">
              <w:rPr>
                <w:rStyle w:val="span"/>
                <w:rFonts w:ascii="PT Sans" w:eastAsia="PT Sans" w:hAnsi="PT Sans" w:cs="PT Sans"/>
                <w:color w:val="000000"/>
                <w:sz w:val="18"/>
                <w:szCs w:val="18"/>
              </w:rPr>
              <w:t xml:space="preserve"> </w:t>
            </w:r>
            <w:r w:rsidR="006C300D" w:rsidRPr="00196046">
              <w:rPr>
                <w:rStyle w:val="span"/>
                <w:rFonts w:ascii="PT Sans" w:eastAsia="PT Sans" w:hAnsi="PT Sans" w:cs="PT Sans"/>
                <w:color w:val="000000"/>
                <w:sz w:val="18"/>
                <w:szCs w:val="18"/>
              </w:rPr>
              <w:t>CV32</w:t>
            </w:r>
            <w:r w:rsidR="00D871FB">
              <w:rPr>
                <w:rStyle w:val="span"/>
                <w:rFonts w:ascii="PT Sans" w:eastAsia="PT Sans" w:hAnsi="PT Sans" w:cs="PT Sans"/>
                <w:color w:val="000000"/>
                <w:sz w:val="18"/>
                <w:szCs w:val="18"/>
              </w:rPr>
              <w:t xml:space="preserve"> </w:t>
            </w:r>
            <w:r w:rsidR="006C300D" w:rsidRPr="00196046">
              <w:rPr>
                <w:rStyle w:val="span"/>
                <w:rFonts w:ascii="PT Sans" w:eastAsia="PT Sans" w:hAnsi="PT Sans" w:cs="PT Sans"/>
                <w:color w:val="000000"/>
                <w:sz w:val="18"/>
                <w:szCs w:val="18"/>
              </w:rPr>
              <w:t>5AD</w:t>
            </w:r>
          </w:p>
          <w:p w14:paraId="073C3C74" w14:textId="77777777" w:rsidR="00565621" w:rsidRPr="00196046" w:rsidRDefault="00D15610" w:rsidP="00196046">
            <w:pPr>
              <w:pStyle w:val="documentskn-mli4pb5"/>
              <w:spacing w:after="100"/>
              <w:ind w:left="300"/>
              <w:rPr>
                <w:rStyle w:val="documentskn-mli4parentContainerleft-box"/>
                <w:rFonts w:ascii="PT Sans" w:eastAsia="PT Sans" w:hAnsi="PT Sans" w:cs="PT Sans"/>
                <w:vanish/>
                <w:color w:val="000000"/>
                <w:sz w:val="18"/>
                <w:szCs w:val="18"/>
                <w:shd w:val="clear" w:color="auto" w:fill="auto"/>
              </w:rPr>
            </w:pPr>
            <w:r w:rsidRPr="00196046">
              <w:rPr>
                <w:rStyle w:val="span"/>
                <w:rFonts w:ascii="PT Sans" w:eastAsia="PT Sans" w:hAnsi="PT Sans" w:cs="PT Sans"/>
                <w:b/>
                <w:bCs/>
                <w:vanish/>
                <w:color w:val="000000"/>
                <w:sz w:val="18"/>
                <w:szCs w:val="18"/>
              </w:rPr>
              <w:t>Address</w:t>
            </w:r>
            <w:r w:rsidRPr="00196046">
              <w:rPr>
                <w:rStyle w:val="span"/>
                <w:rFonts w:ascii="PT Sans" w:eastAsia="PT Sans" w:hAnsi="PT Sans" w:cs="PT Sans"/>
                <w:vanish/>
                <w:color w:val="000000"/>
                <w:sz w:val="18"/>
                <w:szCs w:val="18"/>
              </w:rPr>
              <w:t xml:space="preserve"> : 500034, Hyderabad, TG</w:t>
            </w:r>
          </w:p>
          <w:p w14:paraId="2CE7D21C" w14:textId="77777777" w:rsidR="00565621" w:rsidRPr="00196046" w:rsidRDefault="00D15610" w:rsidP="00196046">
            <w:pPr>
              <w:pStyle w:val="documentskn-mli4dispBlock"/>
              <w:spacing w:after="100"/>
              <w:ind w:left="300"/>
              <w:rPr>
                <w:rStyle w:val="documentskn-mli4parentContainerleft-box"/>
                <w:rFonts w:ascii="PT Sans" w:eastAsia="PT Sans" w:hAnsi="PT Sans" w:cs="PT Sans"/>
                <w:color w:val="000000"/>
                <w:sz w:val="18"/>
                <w:szCs w:val="18"/>
                <w:shd w:val="clear" w:color="auto" w:fill="auto"/>
              </w:rPr>
            </w:pPr>
            <w:r w:rsidRPr="00196046">
              <w:rPr>
                <w:rStyle w:val="span"/>
                <w:rFonts w:ascii="PT Sans" w:eastAsia="PT Sans" w:hAnsi="PT Sans" w:cs="PT Sans"/>
                <w:b/>
                <w:bCs/>
                <w:color w:val="000000"/>
                <w:sz w:val="18"/>
                <w:szCs w:val="18"/>
              </w:rPr>
              <w:t>Phone</w:t>
            </w:r>
            <w:r w:rsidRPr="00196046">
              <w:rPr>
                <w:rStyle w:val="span"/>
                <w:rFonts w:ascii="PT Sans" w:eastAsia="PT Sans" w:hAnsi="PT Sans" w:cs="PT Sans"/>
                <w:color w:val="000000"/>
                <w:sz w:val="18"/>
                <w:szCs w:val="18"/>
              </w:rPr>
              <w:t>: +</w:t>
            </w:r>
            <w:r w:rsidR="007A56FF" w:rsidRPr="00196046">
              <w:rPr>
                <w:rStyle w:val="span"/>
                <w:rFonts w:ascii="PT Sans" w:eastAsia="PT Sans" w:hAnsi="PT Sans" w:cs="PT Sans"/>
                <w:color w:val="000000"/>
                <w:sz w:val="18"/>
                <w:szCs w:val="18"/>
              </w:rPr>
              <w:t>447586655163</w:t>
            </w:r>
          </w:p>
          <w:p w14:paraId="547436D7" w14:textId="77777777" w:rsidR="00565621" w:rsidRPr="00196046" w:rsidRDefault="00D15610" w:rsidP="00196046">
            <w:pPr>
              <w:pStyle w:val="documentskn-mli4dispBlock"/>
              <w:spacing w:after="100"/>
              <w:ind w:left="300"/>
              <w:rPr>
                <w:rStyle w:val="documentskn-mli4parentContainerleft-box"/>
                <w:rFonts w:ascii="PT Sans" w:eastAsia="PT Sans" w:hAnsi="PT Sans" w:cs="PT Sans"/>
                <w:color w:val="000000"/>
                <w:sz w:val="18"/>
                <w:szCs w:val="18"/>
                <w:shd w:val="clear" w:color="auto" w:fill="auto"/>
              </w:rPr>
            </w:pPr>
            <w:r w:rsidRPr="00196046">
              <w:rPr>
                <w:rStyle w:val="span"/>
                <w:rFonts w:ascii="PT Sans" w:eastAsia="PT Sans" w:hAnsi="PT Sans" w:cs="PT Sans"/>
                <w:b/>
                <w:bCs/>
                <w:color w:val="000000"/>
                <w:sz w:val="18"/>
                <w:szCs w:val="18"/>
              </w:rPr>
              <w:t>Email</w:t>
            </w:r>
            <w:r w:rsidRPr="00196046">
              <w:rPr>
                <w:rStyle w:val="span"/>
                <w:rFonts w:ascii="PT Sans" w:eastAsia="PT Sans" w:hAnsi="PT Sans" w:cs="PT Sans"/>
                <w:color w:val="000000"/>
                <w:sz w:val="18"/>
                <w:szCs w:val="18"/>
              </w:rPr>
              <w:t xml:space="preserve">: </w:t>
            </w:r>
            <w:r w:rsidR="006B3324" w:rsidRPr="00196046">
              <w:rPr>
                <w:rStyle w:val="span"/>
                <w:rFonts w:ascii="PT Sans" w:eastAsia="PT Sans" w:hAnsi="PT Sans" w:cs="PT Sans"/>
                <w:color w:val="000000"/>
                <w:sz w:val="18"/>
                <w:szCs w:val="18"/>
              </w:rPr>
              <w:t>smilysuchisahu</w:t>
            </w:r>
            <w:r w:rsidRPr="00196046">
              <w:rPr>
                <w:rStyle w:val="span"/>
                <w:rFonts w:ascii="PT Sans" w:eastAsia="PT Sans" w:hAnsi="PT Sans" w:cs="PT Sans"/>
                <w:color w:val="000000"/>
                <w:sz w:val="18"/>
                <w:szCs w:val="18"/>
              </w:rPr>
              <w:t>@gmail.com</w:t>
            </w:r>
          </w:p>
          <w:p w14:paraId="0968B891" w14:textId="77777777" w:rsidR="00565621" w:rsidRDefault="00DE41D6" w:rsidP="00196046">
            <w:pPr>
              <w:pStyle w:val="documentskn-mli4adnlLnksli"/>
              <w:spacing w:after="100"/>
              <w:ind w:left="300"/>
            </w:pPr>
            <w:r>
              <w:t>Tier 2 Visa for UK</w:t>
            </w:r>
          </w:p>
          <w:p w14:paraId="117D39B7" w14:textId="77777777" w:rsidR="0015708B" w:rsidRPr="00196046" w:rsidRDefault="0015708B" w:rsidP="00196046">
            <w:pPr>
              <w:pStyle w:val="documentskn-mli4adnlLnksli"/>
              <w:spacing w:after="100"/>
              <w:ind w:left="300"/>
              <w:rPr>
                <w:rStyle w:val="documentskn-mli4parentContainerleft-box"/>
                <w:rFonts w:ascii="PT Sans" w:eastAsia="PT Sans" w:hAnsi="PT Sans" w:cs="PT Sans"/>
                <w:color w:val="000000"/>
                <w:sz w:val="18"/>
                <w:szCs w:val="18"/>
                <w:shd w:val="clear" w:color="auto" w:fill="auto"/>
              </w:rPr>
            </w:pPr>
          </w:p>
          <w:p w14:paraId="0C1BED50" w14:textId="77777777" w:rsidR="00565621" w:rsidRPr="00196046" w:rsidRDefault="00D15610" w:rsidP="00196046">
            <w:pPr>
              <w:pStyle w:val="documentskn-mli4sectiontitle"/>
              <w:pBdr>
                <w:bottom w:val="none" w:sz="0" w:space="5" w:color="auto"/>
              </w:pBdr>
              <w:rPr>
                <w:rStyle w:val="documentskn-mli4parentContainerleft-box"/>
                <w:rFonts w:ascii="PT Sans" w:eastAsia="PT Sans" w:hAnsi="PT Sans" w:cs="PT Sans"/>
                <w:shd w:val="clear" w:color="auto" w:fill="auto"/>
              </w:rPr>
            </w:pPr>
            <w:r w:rsidRPr="00196046">
              <w:rPr>
                <w:rStyle w:val="documentskn-mli4parentContainerleft-box"/>
                <w:rFonts w:ascii="PT Sans" w:eastAsia="PT Sans" w:hAnsi="PT Sans" w:cs="PT Sans"/>
                <w:shd w:val="clear" w:color="auto" w:fill="auto"/>
              </w:rPr>
              <w:t>Skills</w:t>
            </w:r>
          </w:p>
          <w:p w14:paraId="266BC2A6" w14:textId="77777777" w:rsidR="00565621" w:rsidRPr="00196046" w:rsidRDefault="00B9643D" w:rsidP="00196046">
            <w:pPr>
              <w:pStyle w:val="divdocumentulli"/>
              <w:numPr>
                <w:ilvl w:val="0"/>
                <w:numId w:val="2"/>
              </w:numPr>
              <w:pBdr>
                <w:left w:val="none" w:sz="0" w:space="15" w:color="auto"/>
              </w:pBdr>
              <w:ind w:left="500" w:hanging="183"/>
              <w:rPr>
                <w:rStyle w:val="span"/>
                <w:rFonts w:ascii="PT Sans" w:eastAsia="PT Sans" w:hAnsi="PT Sans" w:cs="PT Sans"/>
                <w:b/>
                <w:bCs/>
                <w:color w:val="46464E"/>
                <w:sz w:val="18"/>
                <w:szCs w:val="18"/>
              </w:rPr>
            </w:pPr>
            <w:r w:rsidRPr="00196046">
              <w:rPr>
                <w:rStyle w:val="span"/>
                <w:rFonts w:ascii="PT Sans" w:eastAsia="PT Sans" w:hAnsi="PT Sans" w:cs="PT Sans"/>
                <w:b/>
                <w:bCs/>
                <w:color w:val="46464E"/>
                <w:sz w:val="18"/>
                <w:szCs w:val="18"/>
              </w:rPr>
              <w:t>End to End Recruitment</w:t>
            </w:r>
          </w:p>
          <w:p w14:paraId="0F1710B5" w14:textId="77777777" w:rsidR="00565621" w:rsidRPr="00196046" w:rsidRDefault="00B9643D" w:rsidP="00196046">
            <w:pPr>
              <w:pStyle w:val="divdocumentulli"/>
              <w:numPr>
                <w:ilvl w:val="0"/>
                <w:numId w:val="2"/>
              </w:numPr>
              <w:ind w:left="500" w:hanging="183"/>
              <w:rPr>
                <w:rStyle w:val="span"/>
                <w:rFonts w:ascii="PT Sans" w:eastAsia="PT Sans" w:hAnsi="PT Sans" w:cs="PT Sans"/>
                <w:color w:val="46464E"/>
                <w:sz w:val="18"/>
                <w:szCs w:val="18"/>
              </w:rPr>
            </w:pPr>
            <w:r w:rsidRPr="00196046">
              <w:rPr>
                <w:rStyle w:val="Strong1"/>
                <w:rFonts w:ascii="PT Sans" w:eastAsia="PT Sans" w:hAnsi="PT Sans" w:cs="PT Sans"/>
                <w:b/>
                <w:bCs/>
                <w:color w:val="46464E"/>
                <w:sz w:val="18"/>
                <w:szCs w:val="18"/>
              </w:rPr>
              <w:t>Diversity Staffing</w:t>
            </w:r>
          </w:p>
          <w:p w14:paraId="02E89E4A" w14:textId="77777777" w:rsidR="00565621" w:rsidRPr="00196046" w:rsidRDefault="00B9643D" w:rsidP="00196046">
            <w:pPr>
              <w:pStyle w:val="divdocumentulli"/>
              <w:numPr>
                <w:ilvl w:val="0"/>
                <w:numId w:val="2"/>
              </w:numPr>
              <w:ind w:left="500" w:hanging="183"/>
              <w:rPr>
                <w:rStyle w:val="span"/>
                <w:rFonts w:ascii="PT Sans" w:eastAsia="PT Sans" w:hAnsi="PT Sans" w:cs="PT Sans"/>
                <w:color w:val="46464E"/>
                <w:sz w:val="18"/>
                <w:szCs w:val="18"/>
              </w:rPr>
            </w:pPr>
            <w:r w:rsidRPr="00196046">
              <w:rPr>
                <w:rStyle w:val="Strong1"/>
                <w:rFonts w:ascii="PT Sans" w:eastAsia="PT Sans" w:hAnsi="PT Sans" w:cs="PT Sans"/>
                <w:b/>
                <w:bCs/>
                <w:color w:val="46464E"/>
                <w:sz w:val="18"/>
                <w:szCs w:val="18"/>
              </w:rPr>
              <w:t>Maternity Leave Returnee Staffing</w:t>
            </w:r>
          </w:p>
          <w:p w14:paraId="310D28A4" w14:textId="77777777" w:rsidR="00565621" w:rsidRPr="00196046" w:rsidRDefault="00B9643D" w:rsidP="00196046">
            <w:pPr>
              <w:pStyle w:val="divdocumentulli"/>
              <w:numPr>
                <w:ilvl w:val="0"/>
                <w:numId w:val="2"/>
              </w:numPr>
              <w:ind w:left="500" w:hanging="183"/>
              <w:rPr>
                <w:rStyle w:val="span"/>
                <w:rFonts w:ascii="PT Sans" w:eastAsia="PT Sans" w:hAnsi="PT Sans" w:cs="PT Sans"/>
                <w:color w:val="46464E"/>
                <w:sz w:val="18"/>
                <w:szCs w:val="18"/>
              </w:rPr>
            </w:pPr>
            <w:r w:rsidRPr="00196046">
              <w:rPr>
                <w:rStyle w:val="Strong1"/>
                <w:rFonts w:ascii="PT Sans" w:eastAsia="PT Sans" w:hAnsi="PT Sans" w:cs="PT Sans"/>
                <w:b/>
                <w:bCs/>
                <w:color w:val="46464E"/>
                <w:sz w:val="18"/>
                <w:szCs w:val="18"/>
              </w:rPr>
              <w:t>GCP Staffing</w:t>
            </w:r>
            <w:r w:rsidR="00467482" w:rsidRPr="00196046">
              <w:rPr>
                <w:rStyle w:val="Strong1"/>
                <w:rFonts w:ascii="PT Sans" w:eastAsia="PT Sans" w:hAnsi="PT Sans" w:cs="PT Sans"/>
                <w:b/>
                <w:bCs/>
                <w:color w:val="46464E"/>
                <w:sz w:val="18"/>
                <w:szCs w:val="18"/>
              </w:rPr>
              <w:t xml:space="preserve"> </w:t>
            </w:r>
            <w:r w:rsidRPr="00196046">
              <w:rPr>
                <w:rStyle w:val="Strong1"/>
                <w:rFonts w:ascii="PT Sans" w:eastAsia="PT Sans" w:hAnsi="PT Sans" w:cs="PT Sans"/>
                <w:b/>
                <w:bCs/>
                <w:color w:val="46464E"/>
                <w:sz w:val="18"/>
                <w:szCs w:val="18"/>
              </w:rPr>
              <w:t>(Global Role)</w:t>
            </w:r>
          </w:p>
          <w:p w14:paraId="60DCF86A" w14:textId="77777777" w:rsidR="00565621" w:rsidRPr="00196046" w:rsidRDefault="00103380" w:rsidP="00196046">
            <w:pPr>
              <w:pStyle w:val="divdocumentulli"/>
              <w:numPr>
                <w:ilvl w:val="0"/>
                <w:numId w:val="2"/>
              </w:numPr>
              <w:ind w:left="500" w:hanging="183"/>
              <w:rPr>
                <w:rStyle w:val="span"/>
                <w:rFonts w:ascii="PT Sans" w:eastAsia="PT Sans" w:hAnsi="PT Sans" w:cs="PT Sans"/>
                <w:color w:val="46464E"/>
                <w:sz w:val="18"/>
                <w:szCs w:val="18"/>
              </w:rPr>
            </w:pPr>
            <w:r w:rsidRPr="00196046">
              <w:rPr>
                <w:rStyle w:val="Strong1"/>
                <w:rFonts w:ascii="PT Sans" w:eastAsia="PT Sans" w:hAnsi="PT Sans" w:cs="PT Sans"/>
                <w:b/>
                <w:bCs/>
                <w:color w:val="46464E"/>
                <w:sz w:val="18"/>
                <w:szCs w:val="18"/>
              </w:rPr>
              <w:t>Campus Hiring</w:t>
            </w:r>
          </w:p>
          <w:p w14:paraId="1832ED60" w14:textId="77777777" w:rsidR="00565621" w:rsidRPr="00196046" w:rsidRDefault="007E6582" w:rsidP="00196046">
            <w:pPr>
              <w:pStyle w:val="divdocumentulli"/>
              <w:numPr>
                <w:ilvl w:val="0"/>
                <w:numId w:val="3"/>
              </w:numPr>
              <w:ind w:left="500" w:hanging="183"/>
              <w:rPr>
                <w:rStyle w:val="span"/>
                <w:rFonts w:ascii="PT Sans" w:eastAsia="PT Sans" w:hAnsi="PT Sans" w:cs="PT Sans"/>
                <w:color w:val="46464E"/>
                <w:sz w:val="18"/>
                <w:szCs w:val="18"/>
              </w:rPr>
            </w:pPr>
            <w:r w:rsidRPr="00196046">
              <w:rPr>
                <w:rStyle w:val="Strong1"/>
                <w:rFonts w:ascii="PT Sans" w:eastAsia="PT Sans" w:hAnsi="PT Sans" w:cs="PT Sans"/>
                <w:b/>
                <w:bCs/>
                <w:color w:val="46464E"/>
                <w:sz w:val="18"/>
                <w:szCs w:val="18"/>
              </w:rPr>
              <w:t>Onboarding</w:t>
            </w:r>
          </w:p>
          <w:p w14:paraId="74C940CE" w14:textId="77777777" w:rsidR="00565621" w:rsidRPr="00196046" w:rsidRDefault="007E6582" w:rsidP="00196046">
            <w:pPr>
              <w:pStyle w:val="divdocumentulli"/>
              <w:numPr>
                <w:ilvl w:val="0"/>
                <w:numId w:val="3"/>
              </w:numPr>
              <w:ind w:left="500" w:hanging="183"/>
              <w:rPr>
                <w:rStyle w:val="span"/>
                <w:rFonts w:ascii="PT Sans" w:eastAsia="PT Sans" w:hAnsi="PT Sans" w:cs="PT Sans"/>
                <w:color w:val="46464E"/>
                <w:sz w:val="18"/>
                <w:szCs w:val="18"/>
              </w:rPr>
            </w:pPr>
            <w:r w:rsidRPr="00196046">
              <w:rPr>
                <w:rStyle w:val="Strong1"/>
                <w:rFonts w:ascii="PT Sans" w:eastAsia="PT Sans" w:hAnsi="PT Sans" w:cs="PT Sans"/>
                <w:b/>
                <w:bCs/>
                <w:color w:val="46464E"/>
                <w:sz w:val="18"/>
                <w:szCs w:val="18"/>
              </w:rPr>
              <w:t>Renege Management</w:t>
            </w:r>
          </w:p>
          <w:p w14:paraId="67C8233B" w14:textId="77777777" w:rsidR="00565621" w:rsidRPr="00196046" w:rsidRDefault="007E7560" w:rsidP="00196046">
            <w:pPr>
              <w:pStyle w:val="divdocumentulli"/>
              <w:numPr>
                <w:ilvl w:val="0"/>
                <w:numId w:val="3"/>
              </w:numPr>
              <w:ind w:left="500" w:hanging="183"/>
              <w:rPr>
                <w:rStyle w:val="Strong1"/>
                <w:rFonts w:ascii="PT Sans" w:eastAsia="PT Sans" w:hAnsi="PT Sans" w:cs="PT Sans"/>
                <w:color w:val="46464E"/>
                <w:sz w:val="18"/>
                <w:szCs w:val="18"/>
              </w:rPr>
            </w:pPr>
            <w:r w:rsidRPr="00196046">
              <w:rPr>
                <w:rStyle w:val="Strong1"/>
                <w:rFonts w:ascii="PT Sans" w:eastAsia="PT Sans" w:hAnsi="PT Sans" w:cs="PT Sans"/>
                <w:b/>
                <w:bCs/>
                <w:color w:val="46464E"/>
                <w:sz w:val="18"/>
                <w:szCs w:val="18"/>
              </w:rPr>
              <w:t>Resource Management / Internal Staffing</w:t>
            </w:r>
          </w:p>
          <w:p w14:paraId="03FC8D24" w14:textId="77777777" w:rsidR="001C03CE" w:rsidRPr="00196046" w:rsidRDefault="004B7FC0" w:rsidP="00196046">
            <w:pPr>
              <w:pStyle w:val="divdocumentulli"/>
              <w:numPr>
                <w:ilvl w:val="0"/>
                <w:numId w:val="3"/>
              </w:numPr>
              <w:ind w:left="500" w:hanging="183"/>
              <w:rPr>
                <w:rStyle w:val="span"/>
                <w:rFonts w:ascii="PT Sans" w:eastAsia="PT Sans" w:hAnsi="PT Sans" w:cs="PT Sans"/>
                <w:b/>
                <w:bCs/>
                <w:color w:val="46464E"/>
                <w:sz w:val="18"/>
                <w:szCs w:val="18"/>
              </w:rPr>
            </w:pPr>
            <w:r w:rsidRPr="00196046">
              <w:rPr>
                <w:rStyle w:val="span"/>
                <w:rFonts w:ascii="PT Sans" w:eastAsia="PT Sans" w:hAnsi="PT Sans" w:cs="PT Sans"/>
                <w:b/>
                <w:bCs/>
                <w:color w:val="46464E"/>
                <w:sz w:val="18"/>
                <w:szCs w:val="18"/>
              </w:rPr>
              <w:t>Resource Pool Management</w:t>
            </w:r>
          </w:p>
          <w:p w14:paraId="0ABF577A" w14:textId="77777777" w:rsidR="001C03CE" w:rsidRPr="00196046" w:rsidRDefault="00236C67" w:rsidP="00196046">
            <w:pPr>
              <w:pStyle w:val="divdocumentulli"/>
              <w:numPr>
                <w:ilvl w:val="0"/>
                <w:numId w:val="3"/>
              </w:numPr>
              <w:spacing w:after="500"/>
              <w:ind w:left="500" w:hanging="183"/>
              <w:rPr>
                <w:rStyle w:val="Strong1"/>
                <w:rFonts w:ascii="PT Sans" w:eastAsia="PT Sans" w:hAnsi="PT Sans" w:cs="PT Sans"/>
                <w:color w:val="46464E"/>
                <w:sz w:val="18"/>
                <w:szCs w:val="18"/>
              </w:rPr>
            </w:pPr>
            <w:r w:rsidRPr="00196046">
              <w:rPr>
                <w:rStyle w:val="Strong1"/>
                <w:rFonts w:ascii="PT Sans" w:eastAsia="PT Sans" w:hAnsi="PT Sans" w:cs="PT Sans"/>
                <w:b/>
                <w:bCs/>
                <w:color w:val="46464E"/>
                <w:sz w:val="18"/>
                <w:szCs w:val="18"/>
              </w:rPr>
              <w:t>Stakeholder Management</w:t>
            </w:r>
          </w:p>
          <w:p w14:paraId="698B9C0A" w14:textId="77777777" w:rsidR="001C03CE" w:rsidRPr="00196046" w:rsidRDefault="001C03CE" w:rsidP="00196046">
            <w:pPr>
              <w:pStyle w:val="divdocumentulli"/>
              <w:spacing w:after="500"/>
              <w:rPr>
                <w:rStyle w:val="Strong1"/>
                <w:rFonts w:ascii="PT Sans" w:eastAsia="PT Sans" w:hAnsi="PT Sans" w:cs="PT Sans"/>
                <w:b/>
                <w:bCs/>
                <w:color w:val="46464E"/>
                <w:sz w:val="18"/>
                <w:szCs w:val="18"/>
              </w:rPr>
            </w:pPr>
          </w:p>
          <w:p w14:paraId="2BEE18BB" w14:textId="77777777" w:rsidR="001C03CE" w:rsidRPr="00196046" w:rsidRDefault="001C03CE" w:rsidP="00196046">
            <w:pPr>
              <w:pStyle w:val="divdocumentulli"/>
              <w:spacing w:after="500"/>
              <w:rPr>
                <w:rStyle w:val="Strong1"/>
                <w:rFonts w:ascii="PT Sans" w:eastAsia="PT Sans" w:hAnsi="PT Sans" w:cs="PT Sans"/>
                <w:b/>
                <w:bCs/>
                <w:color w:val="46464E"/>
                <w:sz w:val="18"/>
                <w:szCs w:val="18"/>
              </w:rPr>
            </w:pPr>
          </w:p>
          <w:p w14:paraId="68378364" w14:textId="77777777" w:rsidR="00565621" w:rsidRPr="00196046" w:rsidRDefault="00D15610" w:rsidP="00196046">
            <w:pPr>
              <w:pStyle w:val="divdocumentulli"/>
              <w:spacing w:after="500"/>
              <w:rPr>
                <w:rStyle w:val="span"/>
                <w:rFonts w:ascii="PT Sans" w:eastAsia="PT Sans" w:hAnsi="PT Sans" w:cs="PT Sans"/>
                <w:color w:val="46464E"/>
                <w:sz w:val="18"/>
                <w:szCs w:val="18"/>
              </w:rPr>
            </w:pPr>
            <w:r w:rsidRPr="00196046">
              <w:rPr>
                <w:rStyle w:val="Strong1"/>
                <w:rFonts w:ascii="PT Sans" w:eastAsia="PT Sans" w:hAnsi="PT Sans" w:cs="PT Sans"/>
                <w:b/>
                <w:bCs/>
                <w:color w:val="46464E"/>
                <w:sz w:val="18"/>
                <w:szCs w:val="18"/>
              </w:rPr>
              <w:t xml:space="preserve"> </w:t>
            </w:r>
          </w:p>
        </w:tc>
        <w:tc>
          <w:tcPr>
            <w:tcW w:w="600" w:type="dxa"/>
            <w:shd w:val="clear" w:color="auto" w:fill="E6E9EB"/>
            <w:tcMar>
              <w:top w:w="600" w:type="dxa"/>
              <w:left w:w="0" w:type="dxa"/>
              <w:bottom w:w="500" w:type="dxa"/>
              <w:right w:w="0" w:type="dxa"/>
            </w:tcMar>
            <w:vAlign w:val="bottom"/>
            <w:hideMark/>
          </w:tcPr>
          <w:p w14:paraId="34B87BC7" w14:textId="77777777" w:rsidR="00565621" w:rsidRPr="00196046" w:rsidRDefault="00565621" w:rsidP="00196046">
            <w:pPr>
              <w:pStyle w:val="documentsidecellParagraph"/>
              <w:pBdr>
                <w:top w:val="none" w:sz="0" w:space="0" w:color="auto"/>
                <w:bottom w:val="none" w:sz="0" w:space="0" w:color="auto"/>
              </w:pBdr>
              <w:rPr>
                <w:rStyle w:val="documentsidecell"/>
                <w:rFonts w:ascii="PT Sans" w:eastAsia="PT Sans" w:hAnsi="PT Sans" w:cs="PT Sans"/>
                <w:color w:val="46464E"/>
                <w:sz w:val="18"/>
                <w:szCs w:val="18"/>
              </w:rPr>
            </w:pPr>
          </w:p>
        </w:tc>
        <w:tc>
          <w:tcPr>
            <w:tcW w:w="600" w:type="dxa"/>
            <w:shd w:val="clear" w:color="auto" w:fill="auto"/>
            <w:tcMar>
              <w:top w:w="600" w:type="dxa"/>
              <w:left w:w="0" w:type="dxa"/>
              <w:bottom w:w="500" w:type="dxa"/>
              <w:right w:w="0" w:type="dxa"/>
            </w:tcMar>
            <w:vAlign w:val="bottom"/>
            <w:hideMark/>
          </w:tcPr>
          <w:p w14:paraId="24716314" w14:textId="77777777" w:rsidR="00565621" w:rsidRPr="00196046" w:rsidRDefault="00565621" w:rsidP="00196046">
            <w:pPr>
              <w:pStyle w:val="documentsidecellParagraph"/>
              <w:pBdr>
                <w:top w:val="none" w:sz="0" w:space="0" w:color="auto"/>
                <w:bottom w:val="none" w:sz="0" w:space="0" w:color="auto"/>
              </w:pBdr>
              <w:rPr>
                <w:rStyle w:val="documentsidecell"/>
                <w:rFonts w:ascii="PT Sans" w:eastAsia="PT Sans" w:hAnsi="PT Sans" w:cs="PT Sans"/>
                <w:color w:val="46464E"/>
                <w:sz w:val="18"/>
                <w:szCs w:val="18"/>
              </w:rPr>
            </w:pPr>
          </w:p>
        </w:tc>
        <w:tc>
          <w:tcPr>
            <w:tcW w:w="6400" w:type="dxa"/>
            <w:shd w:val="clear" w:color="auto" w:fill="auto"/>
            <w:tcMar>
              <w:top w:w="600" w:type="dxa"/>
              <w:left w:w="0" w:type="dxa"/>
              <w:bottom w:w="500" w:type="dxa"/>
              <w:right w:w="0" w:type="dxa"/>
            </w:tcMar>
            <w:hideMark/>
          </w:tcPr>
          <w:p w14:paraId="2CF2AB51" w14:textId="77777777" w:rsidR="00565621" w:rsidRDefault="00565621" w:rsidP="00196046">
            <w:pPr>
              <w:spacing w:line="2470" w:lineRule="atLeast"/>
            </w:pPr>
          </w:p>
          <w:p w14:paraId="74A30CFA" w14:textId="77777777" w:rsidR="00565621" w:rsidRPr="00196046" w:rsidRDefault="00D15610" w:rsidP="00196046">
            <w:pPr>
              <w:pStyle w:val="documentskn-mli4sectiontitle"/>
              <w:pBdr>
                <w:bottom w:val="none" w:sz="0" w:space="5" w:color="auto"/>
              </w:pBdr>
              <w:rPr>
                <w:rStyle w:val="documentskn-mli4parentContainerright-box"/>
                <w:rFonts w:ascii="PT Sans" w:eastAsia="PT Sans" w:hAnsi="PT Sans" w:cs="PT Sans"/>
              </w:rPr>
            </w:pPr>
            <w:r w:rsidRPr="00196046">
              <w:rPr>
                <w:rStyle w:val="documentskn-mli4parentContainerright-box"/>
                <w:rFonts w:ascii="PT Sans" w:eastAsia="PT Sans" w:hAnsi="PT Sans" w:cs="PT Sans"/>
              </w:rPr>
              <w:t>Professional Summary</w:t>
            </w:r>
          </w:p>
          <w:p w14:paraId="2E35C8C2" w14:textId="77777777" w:rsidR="00565621" w:rsidRPr="00196046" w:rsidRDefault="00B01C7F" w:rsidP="00196046">
            <w:pPr>
              <w:pStyle w:val="p"/>
              <w:pBdr>
                <w:left w:val="none" w:sz="0" w:space="15" w:color="auto"/>
              </w:pBdr>
              <w:spacing w:after="500"/>
              <w:ind w:left="300"/>
              <w:rPr>
                <w:rStyle w:val="documentskn-mli4parentContainerright-box"/>
                <w:rFonts w:ascii="PT Sans" w:eastAsia="PT Sans" w:hAnsi="PT Sans" w:cs="PT Sans"/>
                <w:color w:val="46464E"/>
                <w:sz w:val="18"/>
                <w:szCs w:val="18"/>
              </w:rPr>
            </w:pPr>
            <w:r w:rsidRPr="00196046">
              <w:rPr>
                <w:rStyle w:val="Strong"/>
                <w:b w:val="0"/>
                <w:bCs w:val="0"/>
                <w:sz w:val="20"/>
                <w:szCs w:val="20"/>
                <w:shd w:val="clear" w:color="auto" w:fill="FFFFFF"/>
              </w:rPr>
              <w:t>Talent recruitment and acquisition professional</w:t>
            </w:r>
            <w:r w:rsidRPr="00196046">
              <w:rPr>
                <w:sz w:val="20"/>
                <w:szCs w:val="20"/>
                <w:shd w:val="clear" w:color="auto" w:fill="FFFFFF"/>
              </w:rPr>
              <w:t xml:space="preserve"> with 8+ years of experience developing and executing recruiting plans. Manage all phases of </w:t>
            </w:r>
            <w:r w:rsidR="000A7B04" w:rsidRPr="00196046">
              <w:rPr>
                <w:sz w:val="20"/>
                <w:szCs w:val="20"/>
                <w:shd w:val="clear" w:color="auto" w:fill="FFFFFF"/>
              </w:rPr>
              <w:t>full cycle</w:t>
            </w:r>
            <w:r w:rsidRPr="00196046">
              <w:rPr>
                <w:sz w:val="20"/>
                <w:szCs w:val="20"/>
                <w:shd w:val="clear" w:color="auto" w:fill="FFFFFF"/>
              </w:rPr>
              <w:t xml:space="preserve"> recruiting, from initial sourcing and screening through offer negotiations, </w:t>
            </w:r>
            <w:r w:rsidR="00F5541A" w:rsidRPr="00196046">
              <w:rPr>
                <w:sz w:val="20"/>
                <w:szCs w:val="20"/>
                <w:shd w:val="clear" w:color="auto" w:fill="FFFFFF"/>
              </w:rPr>
              <w:t>placement,</w:t>
            </w:r>
            <w:r w:rsidRPr="00196046">
              <w:rPr>
                <w:sz w:val="20"/>
                <w:szCs w:val="20"/>
                <w:shd w:val="clear" w:color="auto" w:fill="FFFFFF"/>
              </w:rPr>
              <w:t xml:space="preserve"> and onboarding. Creatively source high-caliber candidates by leveraging recruiting software, social media, employee referrals</w:t>
            </w:r>
          </w:p>
          <w:p w14:paraId="606390B8" w14:textId="77777777" w:rsidR="00565621" w:rsidRPr="00196046" w:rsidRDefault="00D15610" w:rsidP="00196046">
            <w:pPr>
              <w:pStyle w:val="documentskn-mli4sectiontitle"/>
              <w:pBdr>
                <w:bottom w:val="none" w:sz="0" w:space="5" w:color="auto"/>
              </w:pBdr>
              <w:rPr>
                <w:rStyle w:val="documentskn-mli4parentContainerright-box"/>
                <w:rFonts w:ascii="PT Sans" w:eastAsia="PT Sans" w:hAnsi="PT Sans" w:cs="PT Sans"/>
              </w:rPr>
            </w:pPr>
            <w:r w:rsidRPr="00196046">
              <w:rPr>
                <w:rStyle w:val="documentskn-mli4parentContainerright-box"/>
                <w:rFonts w:ascii="PT Sans" w:eastAsia="PT Sans" w:hAnsi="PT Sans" w:cs="PT Sans"/>
              </w:rPr>
              <w:t>Work History</w:t>
            </w:r>
          </w:p>
          <w:p w14:paraId="66B3BF4E" w14:textId="77777777" w:rsidR="00072426" w:rsidRPr="00196046" w:rsidRDefault="00072426" w:rsidP="00196046">
            <w:pPr>
              <w:ind w:left="360"/>
              <w:rPr>
                <w:b/>
                <w:sz w:val="20"/>
                <w:szCs w:val="20"/>
              </w:rPr>
            </w:pPr>
            <w:r w:rsidRPr="00196046">
              <w:rPr>
                <w:sz w:val="20"/>
                <w:szCs w:val="20"/>
              </w:rPr>
              <w:t>Company:</w:t>
            </w:r>
            <w:r w:rsidRPr="00196046">
              <w:rPr>
                <w:b/>
                <w:sz w:val="20"/>
                <w:szCs w:val="20"/>
              </w:rPr>
              <w:t xml:space="preserve"> Accenture Services Pvt Ltd. Hyderabad</w:t>
            </w:r>
          </w:p>
          <w:p w14:paraId="18BEF2B9" w14:textId="77777777" w:rsidR="00072426" w:rsidRPr="00196046" w:rsidRDefault="00072426" w:rsidP="00196046">
            <w:pPr>
              <w:ind w:left="360"/>
              <w:rPr>
                <w:sz w:val="20"/>
                <w:szCs w:val="20"/>
              </w:rPr>
            </w:pPr>
            <w:r w:rsidRPr="00196046">
              <w:rPr>
                <w:sz w:val="20"/>
                <w:szCs w:val="20"/>
              </w:rPr>
              <w:t>Duration: 30 Aug 2009 – 28</w:t>
            </w:r>
            <w:r w:rsidRPr="00196046">
              <w:rPr>
                <w:sz w:val="20"/>
                <w:szCs w:val="20"/>
                <w:vertAlign w:val="superscript"/>
              </w:rPr>
              <w:t>th</w:t>
            </w:r>
            <w:r w:rsidRPr="00196046">
              <w:rPr>
                <w:sz w:val="20"/>
                <w:szCs w:val="20"/>
              </w:rPr>
              <w:t xml:space="preserve"> May 2018</w:t>
            </w:r>
          </w:p>
          <w:p w14:paraId="70725F72" w14:textId="77777777" w:rsidR="00516A4D" w:rsidRPr="00196046" w:rsidRDefault="00D15610" w:rsidP="00196046">
            <w:pPr>
              <w:pStyle w:val="documentskn-mli4dispBlock"/>
              <w:ind w:left="300"/>
              <w:rPr>
                <w:rStyle w:val="documentskn-mli4parentContainerright-box"/>
                <w:rFonts w:ascii="PT Sans" w:eastAsia="PT Sans" w:hAnsi="PT Sans" w:cs="PT Sans"/>
                <w:color w:val="000000"/>
                <w:sz w:val="20"/>
                <w:szCs w:val="20"/>
              </w:rPr>
            </w:pPr>
            <w:r w:rsidRPr="00196046">
              <w:rPr>
                <w:rStyle w:val="documentskn-mli4parentContainerright-box"/>
                <w:rFonts w:ascii="PT Sans" w:eastAsia="PT Sans" w:hAnsi="PT Sans" w:cs="PT Sans"/>
                <w:color w:val="000000"/>
                <w:sz w:val="20"/>
                <w:szCs w:val="20"/>
              </w:rPr>
              <w:t xml:space="preserve"> </w:t>
            </w:r>
          </w:p>
          <w:p w14:paraId="6EC49A1D" w14:textId="77777777" w:rsidR="00A014FF" w:rsidRPr="00196046" w:rsidRDefault="00A014FF" w:rsidP="00196046">
            <w:pPr>
              <w:ind w:left="360"/>
              <w:rPr>
                <w:b/>
                <w:sz w:val="20"/>
                <w:szCs w:val="20"/>
                <w:u w:val="single"/>
                <w:lang w:val="en"/>
              </w:rPr>
            </w:pPr>
            <w:r w:rsidRPr="00196046">
              <w:rPr>
                <w:b/>
                <w:sz w:val="20"/>
                <w:szCs w:val="20"/>
                <w:u w:val="single"/>
                <w:lang w:val="en"/>
              </w:rPr>
              <w:t>Resource Management/Talent Fulfillment Analyst/Staffing Consultant:</w:t>
            </w:r>
          </w:p>
          <w:p w14:paraId="07593490" w14:textId="77777777" w:rsidR="00A014FF" w:rsidRPr="00196046" w:rsidRDefault="00A014FF" w:rsidP="00A014FF">
            <w:pPr>
              <w:rPr>
                <w:sz w:val="20"/>
                <w:szCs w:val="20"/>
              </w:rPr>
            </w:pPr>
          </w:p>
          <w:p w14:paraId="04422CB1" w14:textId="77777777" w:rsidR="00A014FF" w:rsidRPr="00196046" w:rsidRDefault="00A014FF" w:rsidP="00196046">
            <w:pPr>
              <w:pStyle w:val="NormalWeb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color w:val="auto"/>
                <w:sz w:val="20"/>
                <w:szCs w:val="20"/>
                <w:lang w:val="en"/>
              </w:rPr>
            </w:pPr>
            <w:r w:rsidRPr="00196046">
              <w:rPr>
                <w:rFonts w:ascii="Times New Roman" w:hAnsi="Times New Roman" w:cs="Times New Roman"/>
                <w:color w:val="auto"/>
                <w:sz w:val="20"/>
                <w:szCs w:val="20"/>
                <w:lang w:val="en"/>
              </w:rPr>
              <w:t xml:space="preserve">Acts as a First </w:t>
            </w:r>
            <w:r w:rsidRPr="00196046">
              <w:rPr>
                <w:rFonts w:ascii="Times New Roman" w:hAnsi="Times New Roman" w:cs="Times New Roman"/>
                <w:b/>
                <w:color w:val="auto"/>
                <w:sz w:val="20"/>
                <w:szCs w:val="20"/>
                <w:lang w:val="en"/>
              </w:rPr>
              <w:t>Point of Contact for stakeholders</w:t>
            </w:r>
            <w:r w:rsidRPr="00196046">
              <w:rPr>
                <w:rFonts w:ascii="Times New Roman" w:hAnsi="Times New Roman" w:cs="Times New Roman"/>
                <w:color w:val="auto"/>
                <w:sz w:val="20"/>
                <w:szCs w:val="20"/>
                <w:lang w:val="en"/>
              </w:rPr>
              <w:t xml:space="preserve"> regarding staffing and hiring fulfillment decisions</w:t>
            </w:r>
          </w:p>
          <w:p w14:paraId="79B93480" w14:textId="77777777" w:rsidR="00A014FF" w:rsidRPr="00196046" w:rsidRDefault="00A014FF" w:rsidP="00196046">
            <w:pPr>
              <w:pStyle w:val="NormalWeb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color w:val="auto"/>
                <w:sz w:val="20"/>
                <w:szCs w:val="20"/>
                <w:lang w:val="en"/>
              </w:rPr>
            </w:pPr>
            <w:r w:rsidRPr="00196046">
              <w:rPr>
                <w:rFonts w:ascii="Times New Roman" w:hAnsi="Times New Roman" w:cs="Times New Roman"/>
                <w:color w:val="auto"/>
                <w:sz w:val="20"/>
                <w:szCs w:val="20"/>
                <w:lang w:val="en"/>
              </w:rPr>
              <w:t xml:space="preserve">Check and share for </w:t>
            </w:r>
            <w:r w:rsidRPr="00196046">
              <w:rPr>
                <w:rFonts w:ascii="Times New Roman" w:hAnsi="Times New Roman" w:cs="Times New Roman"/>
                <w:b/>
                <w:color w:val="auto"/>
                <w:sz w:val="20"/>
                <w:szCs w:val="20"/>
                <w:lang w:val="en"/>
              </w:rPr>
              <w:t>internal supply from resource pool in bench, roll-off pipeline</w:t>
            </w:r>
            <w:r w:rsidRPr="00196046">
              <w:rPr>
                <w:rFonts w:ascii="Times New Roman" w:hAnsi="Times New Roman" w:cs="Times New Roman"/>
                <w:color w:val="auto"/>
                <w:sz w:val="20"/>
                <w:szCs w:val="20"/>
                <w:lang w:val="en"/>
              </w:rPr>
              <w:t xml:space="preserve"> from other projects and </w:t>
            </w:r>
            <w:r w:rsidRPr="00196046">
              <w:rPr>
                <w:rFonts w:ascii="Times New Roman" w:hAnsi="Times New Roman" w:cs="Times New Roman"/>
                <w:b/>
                <w:color w:val="auto"/>
                <w:sz w:val="20"/>
                <w:szCs w:val="20"/>
                <w:lang w:val="en"/>
              </w:rPr>
              <w:t>new joiner data to fulfill the demand</w:t>
            </w:r>
          </w:p>
          <w:p w14:paraId="5120072A" w14:textId="77777777" w:rsidR="00A014FF" w:rsidRPr="00196046" w:rsidRDefault="00A014FF" w:rsidP="00196046">
            <w:pPr>
              <w:pStyle w:val="NormalWeb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color w:val="auto"/>
                <w:sz w:val="20"/>
                <w:szCs w:val="20"/>
                <w:lang w:val="en"/>
              </w:rPr>
            </w:pPr>
            <w:r w:rsidRPr="00196046">
              <w:rPr>
                <w:rFonts w:ascii="Times New Roman" w:hAnsi="Times New Roman" w:cs="Times New Roman"/>
                <w:color w:val="auto"/>
                <w:sz w:val="20"/>
                <w:szCs w:val="20"/>
                <w:lang w:val="en"/>
              </w:rPr>
              <w:t xml:space="preserve">Incase demand </w:t>
            </w:r>
            <w:r w:rsidR="00F5541A" w:rsidRPr="00196046">
              <w:rPr>
                <w:rFonts w:ascii="Times New Roman" w:hAnsi="Times New Roman" w:cs="Times New Roman"/>
                <w:color w:val="auto"/>
                <w:sz w:val="20"/>
                <w:szCs w:val="20"/>
                <w:lang w:val="en"/>
              </w:rPr>
              <w:t>cannot</w:t>
            </w:r>
            <w:r w:rsidRPr="00196046">
              <w:rPr>
                <w:rFonts w:ascii="Times New Roman" w:hAnsi="Times New Roman" w:cs="Times New Roman"/>
                <w:color w:val="auto"/>
                <w:sz w:val="20"/>
                <w:szCs w:val="20"/>
                <w:lang w:val="en"/>
              </w:rPr>
              <w:t xml:space="preserve"> be fulfilled internally then flag and Determines ‘sourcing’ channel to fulfill demand</w:t>
            </w:r>
          </w:p>
          <w:p w14:paraId="54BFA90D" w14:textId="77777777" w:rsidR="00A014FF" w:rsidRPr="00196046" w:rsidRDefault="00A014FF" w:rsidP="00196046">
            <w:pPr>
              <w:pStyle w:val="NormalWeb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color w:val="auto"/>
                <w:sz w:val="20"/>
                <w:szCs w:val="20"/>
                <w:lang w:val="en"/>
              </w:rPr>
            </w:pPr>
            <w:r w:rsidRPr="00196046">
              <w:rPr>
                <w:rFonts w:ascii="Times New Roman" w:hAnsi="Times New Roman" w:cs="Times New Roman"/>
                <w:color w:val="auto"/>
                <w:sz w:val="20"/>
                <w:szCs w:val="20"/>
                <w:lang w:val="en"/>
              </w:rPr>
              <w:t>Understands project assumptions and priorities (including demand priority) for roles.</w:t>
            </w:r>
          </w:p>
          <w:p w14:paraId="57C54CE9" w14:textId="77777777" w:rsidR="00A014FF" w:rsidRPr="00196046" w:rsidRDefault="00A014FF" w:rsidP="00196046">
            <w:pPr>
              <w:pStyle w:val="NormalWeb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color w:val="auto"/>
                <w:sz w:val="20"/>
                <w:szCs w:val="20"/>
                <w:lang w:val="en"/>
              </w:rPr>
            </w:pPr>
            <w:r w:rsidRPr="00196046">
              <w:rPr>
                <w:rFonts w:ascii="Times New Roman" w:hAnsi="Times New Roman" w:cs="Times New Roman"/>
                <w:color w:val="auto"/>
                <w:sz w:val="20"/>
                <w:szCs w:val="20"/>
                <w:lang w:val="en"/>
              </w:rPr>
              <w:t>Access “alternate pools” as necessary</w:t>
            </w:r>
          </w:p>
          <w:p w14:paraId="472463C8" w14:textId="77777777" w:rsidR="00A014FF" w:rsidRPr="00196046" w:rsidRDefault="00A014FF" w:rsidP="00196046">
            <w:pPr>
              <w:pStyle w:val="NormalWeb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color w:val="auto"/>
                <w:sz w:val="20"/>
                <w:szCs w:val="20"/>
                <w:lang w:val="en"/>
              </w:rPr>
            </w:pPr>
            <w:r w:rsidRPr="00196046">
              <w:rPr>
                <w:rFonts w:ascii="Times New Roman" w:hAnsi="Times New Roman" w:cs="Times New Roman"/>
                <w:color w:val="auto"/>
                <w:sz w:val="20"/>
                <w:szCs w:val="20"/>
                <w:lang w:val="en"/>
              </w:rPr>
              <w:t xml:space="preserve">Works with the </w:t>
            </w:r>
            <w:r w:rsidRPr="00196046">
              <w:rPr>
                <w:rFonts w:ascii="Times New Roman" w:hAnsi="Times New Roman" w:cs="Times New Roman"/>
                <w:b/>
                <w:color w:val="auto"/>
                <w:sz w:val="20"/>
                <w:szCs w:val="20"/>
                <w:lang w:val="en"/>
              </w:rPr>
              <w:t>Resource Pool Supply/Demand Specialist</w:t>
            </w:r>
            <w:r w:rsidRPr="00196046">
              <w:rPr>
                <w:rFonts w:ascii="Times New Roman" w:hAnsi="Times New Roman" w:cs="Times New Roman"/>
                <w:color w:val="auto"/>
                <w:sz w:val="20"/>
                <w:szCs w:val="20"/>
                <w:lang w:val="en"/>
              </w:rPr>
              <w:t xml:space="preserve"> to understand the business environment to determine, develop and execute innovative solutions to provide guidance and counsel to resolve supply/demand issues, and provide input into resource planning activities</w:t>
            </w:r>
          </w:p>
          <w:p w14:paraId="5A14C107" w14:textId="77777777" w:rsidR="00A014FF" w:rsidRPr="00196046" w:rsidRDefault="00A014FF" w:rsidP="00196046">
            <w:pPr>
              <w:pStyle w:val="NormalWeb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color w:val="auto"/>
                <w:sz w:val="20"/>
                <w:szCs w:val="20"/>
                <w:lang w:val="en"/>
              </w:rPr>
            </w:pPr>
            <w:r w:rsidRPr="00196046">
              <w:rPr>
                <w:rFonts w:ascii="Times New Roman" w:hAnsi="Times New Roman" w:cs="Times New Roman"/>
                <w:color w:val="auto"/>
                <w:sz w:val="20"/>
                <w:szCs w:val="20"/>
                <w:lang w:val="en"/>
              </w:rPr>
              <w:t>I am also involved in Staffing Maternity Leave return female employees within Industry Group reflecting on Internal Pipeline (Bench) or rolled off from the project</w:t>
            </w:r>
          </w:p>
          <w:p w14:paraId="693E0D6C" w14:textId="77777777" w:rsidR="00A014FF" w:rsidRPr="00196046" w:rsidRDefault="00A014FF" w:rsidP="00196046">
            <w:pPr>
              <w:pStyle w:val="NormalWeb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color w:val="auto"/>
                <w:sz w:val="20"/>
                <w:szCs w:val="20"/>
                <w:lang w:val="en"/>
              </w:rPr>
            </w:pPr>
            <w:r w:rsidRPr="00196046">
              <w:rPr>
                <w:rFonts w:ascii="Times New Roman" w:hAnsi="Times New Roman" w:cs="Times New Roman"/>
                <w:color w:val="auto"/>
                <w:sz w:val="20"/>
                <w:szCs w:val="20"/>
                <w:lang w:val="en"/>
              </w:rPr>
              <w:t xml:space="preserve">Accountable for </w:t>
            </w:r>
            <w:r w:rsidRPr="00196046">
              <w:rPr>
                <w:rFonts w:ascii="Times New Roman" w:hAnsi="Times New Roman" w:cs="Times New Roman"/>
                <w:b/>
                <w:color w:val="auto"/>
                <w:sz w:val="20"/>
                <w:szCs w:val="20"/>
                <w:lang w:val="en"/>
              </w:rPr>
              <w:t>filling roles assigned</w:t>
            </w:r>
            <w:r w:rsidRPr="00196046">
              <w:rPr>
                <w:rFonts w:ascii="Times New Roman" w:hAnsi="Times New Roman" w:cs="Times New Roman"/>
                <w:color w:val="auto"/>
                <w:sz w:val="20"/>
                <w:szCs w:val="20"/>
                <w:lang w:val="en"/>
              </w:rPr>
              <w:t xml:space="preserve"> to their resource pools and for getting their people staffed</w:t>
            </w:r>
          </w:p>
          <w:p w14:paraId="0C95C6F2" w14:textId="77777777" w:rsidR="00A014FF" w:rsidRPr="00196046" w:rsidRDefault="00A014FF" w:rsidP="00196046">
            <w:pPr>
              <w:pStyle w:val="NormalWeb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color w:val="auto"/>
                <w:sz w:val="20"/>
                <w:szCs w:val="20"/>
                <w:lang w:val="en"/>
              </w:rPr>
            </w:pPr>
            <w:r w:rsidRPr="00196046">
              <w:rPr>
                <w:rFonts w:ascii="Times New Roman" w:hAnsi="Times New Roman" w:cs="Times New Roman"/>
                <w:color w:val="auto"/>
                <w:sz w:val="20"/>
                <w:szCs w:val="20"/>
                <w:lang w:val="en"/>
              </w:rPr>
              <w:t xml:space="preserve">Handles </w:t>
            </w:r>
            <w:r w:rsidRPr="00196046">
              <w:rPr>
                <w:rFonts w:ascii="Times New Roman" w:hAnsi="Times New Roman" w:cs="Times New Roman"/>
                <w:b/>
                <w:color w:val="auto"/>
                <w:sz w:val="20"/>
                <w:szCs w:val="20"/>
                <w:lang w:val="en"/>
              </w:rPr>
              <w:t>routine scheduling transactions and more complex</w:t>
            </w:r>
            <w:r w:rsidRPr="00196046">
              <w:rPr>
                <w:rFonts w:ascii="Times New Roman" w:hAnsi="Times New Roman" w:cs="Times New Roman"/>
                <w:color w:val="auto"/>
                <w:sz w:val="20"/>
                <w:szCs w:val="20"/>
                <w:lang w:val="en"/>
              </w:rPr>
              <w:t xml:space="preserve"> situations with a minimum of help</w:t>
            </w:r>
          </w:p>
          <w:p w14:paraId="68FDFC2A" w14:textId="77777777" w:rsidR="00D04CB3" w:rsidRPr="00196046" w:rsidRDefault="00D04CB3" w:rsidP="00196046">
            <w:pPr>
              <w:pStyle w:val="NormalWeb"/>
              <w:spacing w:after="0"/>
              <w:ind w:left="1080"/>
              <w:rPr>
                <w:rFonts w:ascii="Times New Roman" w:hAnsi="Times New Roman" w:cs="Times New Roman"/>
                <w:color w:val="auto"/>
                <w:sz w:val="20"/>
                <w:szCs w:val="20"/>
                <w:lang w:val="en"/>
              </w:rPr>
            </w:pPr>
          </w:p>
          <w:p w14:paraId="72BFD7AF" w14:textId="77777777" w:rsidR="004D7C78" w:rsidRPr="00196046" w:rsidRDefault="004D7C78" w:rsidP="00196046">
            <w:pPr>
              <w:ind w:left="360"/>
              <w:rPr>
                <w:b/>
                <w:sz w:val="20"/>
                <w:szCs w:val="20"/>
                <w:u w:val="single"/>
              </w:rPr>
            </w:pPr>
            <w:r w:rsidRPr="00196046">
              <w:rPr>
                <w:b/>
                <w:sz w:val="20"/>
                <w:szCs w:val="20"/>
                <w:u w:val="single"/>
              </w:rPr>
              <w:t>Senior Recruiter (Recruitment):</w:t>
            </w:r>
          </w:p>
          <w:p w14:paraId="44C23B27" w14:textId="77777777" w:rsidR="004D7C78" w:rsidRPr="00196046" w:rsidRDefault="004D7C78" w:rsidP="004D7C78">
            <w:pPr>
              <w:rPr>
                <w:b/>
                <w:sz w:val="20"/>
                <w:szCs w:val="20"/>
                <w:u w:val="single"/>
              </w:rPr>
            </w:pPr>
          </w:p>
          <w:p w14:paraId="6A641444" w14:textId="77777777" w:rsidR="004D7C78" w:rsidRPr="00196046" w:rsidRDefault="004D7C78" w:rsidP="00196046">
            <w:pPr>
              <w:numPr>
                <w:ilvl w:val="0"/>
                <w:numId w:val="9"/>
              </w:numPr>
              <w:overflowPunct w:val="0"/>
              <w:autoSpaceDE w:val="0"/>
              <w:autoSpaceDN w:val="0"/>
              <w:adjustRightInd w:val="0"/>
              <w:textAlignment w:val="baseline"/>
              <w:rPr>
                <w:sz w:val="20"/>
                <w:szCs w:val="20"/>
              </w:rPr>
            </w:pPr>
            <w:r w:rsidRPr="00196046">
              <w:rPr>
                <w:sz w:val="20"/>
                <w:szCs w:val="20"/>
              </w:rPr>
              <w:t xml:space="preserve">Understand </w:t>
            </w:r>
            <w:r w:rsidRPr="00196046">
              <w:rPr>
                <w:b/>
                <w:sz w:val="20"/>
                <w:szCs w:val="20"/>
              </w:rPr>
              <w:t>Business Objectives/priorities</w:t>
            </w:r>
            <w:r w:rsidRPr="00196046">
              <w:rPr>
                <w:sz w:val="20"/>
                <w:szCs w:val="20"/>
              </w:rPr>
              <w:t xml:space="preserve"> and ensure Delivery is given utmost priority.</w:t>
            </w:r>
          </w:p>
          <w:p w14:paraId="1C6A7163" w14:textId="77777777" w:rsidR="004D7C78" w:rsidRPr="00196046" w:rsidRDefault="004D7C78" w:rsidP="00196046">
            <w:pPr>
              <w:overflowPunct w:val="0"/>
              <w:autoSpaceDE w:val="0"/>
              <w:autoSpaceDN w:val="0"/>
              <w:adjustRightInd w:val="0"/>
              <w:ind w:left="360"/>
              <w:textAlignment w:val="baseline"/>
              <w:rPr>
                <w:sz w:val="20"/>
                <w:szCs w:val="20"/>
              </w:rPr>
            </w:pPr>
          </w:p>
          <w:p w14:paraId="3A8CA008" w14:textId="77777777" w:rsidR="004D7C78" w:rsidRPr="00196046" w:rsidRDefault="004D7C78" w:rsidP="00196046">
            <w:pPr>
              <w:numPr>
                <w:ilvl w:val="0"/>
                <w:numId w:val="9"/>
              </w:numPr>
              <w:overflowPunct w:val="0"/>
              <w:autoSpaceDE w:val="0"/>
              <w:autoSpaceDN w:val="0"/>
              <w:adjustRightInd w:val="0"/>
              <w:textAlignment w:val="baseline"/>
              <w:rPr>
                <w:sz w:val="20"/>
                <w:szCs w:val="20"/>
              </w:rPr>
            </w:pPr>
            <w:r w:rsidRPr="00196046">
              <w:rPr>
                <w:sz w:val="20"/>
                <w:szCs w:val="20"/>
              </w:rPr>
              <w:t xml:space="preserve">Worked across technologies and </w:t>
            </w:r>
            <w:r w:rsidRPr="00196046">
              <w:rPr>
                <w:sz w:val="20"/>
                <w:szCs w:val="20"/>
                <w:shd w:val="clear" w:color="auto" w:fill="FFFFFF"/>
              </w:rPr>
              <w:t>Performed full cycle recruiting</w:t>
            </w:r>
          </w:p>
          <w:p w14:paraId="3FE42E2B" w14:textId="77777777" w:rsidR="004D7C78" w:rsidRPr="00196046" w:rsidRDefault="004D7C78" w:rsidP="00196046">
            <w:pPr>
              <w:numPr>
                <w:ilvl w:val="0"/>
                <w:numId w:val="9"/>
              </w:numPr>
              <w:shd w:val="clear" w:color="auto" w:fill="FFFFFF"/>
              <w:spacing w:before="100" w:beforeAutospacing="1" w:line="300" w:lineRule="atLeast"/>
              <w:rPr>
                <w:sz w:val="20"/>
                <w:szCs w:val="20"/>
                <w:lang w:val="en-IN" w:eastAsia="en-IN"/>
              </w:rPr>
            </w:pPr>
            <w:r w:rsidRPr="00196046">
              <w:rPr>
                <w:sz w:val="20"/>
                <w:szCs w:val="20"/>
              </w:rPr>
              <w:lastRenderedPageBreak/>
              <w:t>Developed creative strategies to secure candidates utilizing the internet, job sites, social networks</w:t>
            </w:r>
          </w:p>
          <w:p w14:paraId="2FCC0A9A" w14:textId="77777777" w:rsidR="004D7C78" w:rsidRPr="00196046" w:rsidRDefault="004D7C78" w:rsidP="00196046">
            <w:pPr>
              <w:numPr>
                <w:ilvl w:val="0"/>
                <w:numId w:val="9"/>
              </w:numPr>
              <w:overflowPunct w:val="0"/>
              <w:autoSpaceDE w:val="0"/>
              <w:autoSpaceDN w:val="0"/>
              <w:adjustRightInd w:val="0"/>
              <w:textAlignment w:val="baseline"/>
              <w:rPr>
                <w:sz w:val="20"/>
                <w:szCs w:val="20"/>
              </w:rPr>
            </w:pPr>
            <w:r w:rsidRPr="00196046">
              <w:rPr>
                <w:sz w:val="20"/>
                <w:szCs w:val="20"/>
                <w:shd w:val="clear" w:color="auto" w:fill="FFFFFF"/>
              </w:rPr>
              <w:t>Managed the applicant tracking system (Abacus)</w:t>
            </w:r>
          </w:p>
          <w:p w14:paraId="41BF8DC3" w14:textId="77777777" w:rsidR="004D7C78" w:rsidRPr="00196046" w:rsidRDefault="004D7C78" w:rsidP="00196046">
            <w:pPr>
              <w:numPr>
                <w:ilvl w:val="0"/>
                <w:numId w:val="9"/>
              </w:numPr>
              <w:shd w:val="clear" w:color="auto" w:fill="FFFFFF"/>
              <w:spacing w:before="100" w:beforeAutospacing="1" w:line="300" w:lineRule="atLeast"/>
              <w:rPr>
                <w:sz w:val="20"/>
                <w:szCs w:val="20"/>
                <w:lang w:val="en-IN" w:eastAsia="en-IN"/>
              </w:rPr>
            </w:pPr>
            <w:r w:rsidRPr="00196046">
              <w:rPr>
                <w:sz w:val="20"/>
                <w:szCs w:val="20"/>
              </w:rPr>
              <w:t>Met or exceeded hiring goals; maintained and reported all hiring and pipeline matrixes</w:t>
            </w:r>
          </w:p>
          <w:p w14:paraId="6CAE472E" w14:textId="77777777" w:rsidR="004D7C78" w:rsidRPr="00196046" w:rsidRDefault="004D7C78" w:rsidP="00196046">
            <w:pPr>
              <w:numPr>
                <w:ilvl w:val="0"/>
                <w:numId w:val="9"/>
              </w:numPr>
              <w:shd w:val="clear" w:color="auto" w:fill="FFFFFF"/>
              <w:spacing w:before="100" w:beforeAutospacing="1" w:line="300" w:lineRule="atLeast"/>
              <w:rPr>
                <w:sz w:val="20"/>
                <w:szCs w:val="20"/>
                <w:lang w:val="en-IN" w:eastAsia="en-IN"/>
              </w:rPr>
            </w:pPr>
            <w:r w:rsidRPr="00196046">
              <w:rPr>
                <w:sz w:val="20"/>
                <w:szCs w:val="20"/>
              </w:rPr>
              <w:t>Successfully met affirmative action goals</w:t>
            </w:r>
          </w:p>
          <w:p w14:paraId="74EDABA4" w14:textId="77777777" w:rsidR="004D7C78" w:rsidRPr="00196046" w:rsidRDefault="004D7C78" w:rsidP="00196046">
            <w:pPr>
              <w:numPr>
                <w:ilvl w:val="0"/>
                <w:numId w:val="9"/>
              </w:numPr>
              <w:shd w:val="clear" w:color="auto" w:fill="FFFFFF"/>
              <w:spacing w:before="100" w:beforeAutospacing="1" w:line="300" w:lineRule="atLeast"/>
              <w:rPr>
                <w:sz w:val="20"/>
                <w:szCs w:val="20"/>
                <w:lang w:val="en-IN" w:eastAsia="en-IN"/>
              </w:rPr>
            </w:pPr>
            <w:r w:rsidRPr="00196046">
              <w:rPr>
                <w:sz w:val="20"/>
                <w:szCs w:val="20"/>
              </w:rPr>
              <w:t>Conducted interviews with internal employees in efforts for internal mobility</w:t>
            </w:r>
          </w:p>
          <w:p w14:paraId="5CDE9D33" w14:textId="77777777" w:rsidR="004D7C78" w:rsidRPr="00196046" w:rsidRDefault="004D7C78" w:rsidP="00196046">
            <w:pPr>
              <w:numPr>
                <w:ilvl w:val="0"/>
                <w:numId w:val="9"/>
              </w:numPr>
              <w:shd w:val="clear" w:color="auto" w:fill="FFFFFF"/>
              <w:spacing w:before="100" w:beforeAutospacing="1" w:line="300" w:lineRule="atLeast"/>
              <w:rPr>
                <w:sz w:val="20"/>
                <w:szCs w:val="20"/>
                <w:lang w:val="en-IN" w:eastAsia="en-IN"/>
              </w:rPr>
            </w:pPr>
            <w:r w:rsidRPr="00196046">
              <w:rPr>
                <w:sz w:val="20"/>
                <w:szCs w:val="20"/>
              </w:rPr>
              <w:t xml:space="preserve">Understand Quarterly and yearly targets on </w:t>
            </w:r>
            <w:r w:rsidRPr="00196046">
              <w:rPr>
                <w:b/>
                <w:sz w:val="20"/>
                <w:szCs w:val="20"/>
              </w:rPr>
              <w:t>Offer and Onboard Run rate</w:t>
            </w:r>
            <w:r w:rsidRPr="00196046">
              <w:rPr>
                <w:sz w:val="20"/>
                <w:szCs w:val="20"/>
              </w:rPr>
              <w:t xml:space="preserve"> required and work on </w:t>
            </w:r>
            <w:r w:rsidR="00040C8A" w:rsidRPr="00196046">
              <w:rPr>
                <w:sz w:val="20"/>
                <w:szCs w:val="20"/>
              </w:rPr>
              <w:t>day-to-day</w:t>
            </w:r>
            <w:r w:rsidRPr="00196046">
              <w:rPr>
                <w:sz w:val="20"/>
                <w:szCs w:val="20"/>
              </w:rPr>
              <w:t xml:space="preserve"> priorities aligned, Showcase results against the Target/Delivery.</w:t>
            </w:r>
          </w:p>
          <w:p w14:paraId="634199A6" w14:textId="77777777" w:rsidR="004D7C78" w:rsidRPr="00196046" w:rsidRDefault="004D7C78" w:rsidP="00196046">
            <w:pPr>
              <w:numPr>
                <w:ilvl w:val="0"/>
                <w:numId w:val="9"/>
              </w:numPr>
              <w:overflowPunct w:val="0"/>
              <w:autoSpaceDE w:val="0"/>
              <w:autoSpaceDN w:val="0"/>
              <w:adjustRightInd w:val="0"/>
              <w:textAlignment w:val="baseline"/>
              <w:rPr>
                <w:sz w:val="20"/>
                <w:szCs w:val="20"/>
              </w:rPr>
            </w:pPr>
            <w:r w:rsidRPr="00196046">
              <w:rPr>
                <w:sz w:val="20"/>
                <w:szCs w:val="20"/>
              </w:rPr>
              <w:t xml:space="preserve">Ensure that </w:t>
            </w:r>
            <w:r w:rsidRPr="00196046">
              <w:rPr>
                <w:b/>
                <w:sz w:val="20"/>
                <w:szCs w:val="20"/>
              </w:rPr>
              <w:t>Renege ratio from Onboard is minimal and do proactive Renege Management</w:t>
            </w:r>
          </w:p>
          <w:p w14:paraId="66B05343" w14:textId="77777777" w:rsidR="004D7C78" w:rsidRPr="00196046" w:rsidRDefault="004D7C78" w:rsidP="00196046">
            <w:pPr>
              <w:numPr>
                <w:ilvl w:val="0"/>
                <w:numId w:val="9"/>
              </w:numPr>
              <w:overflowPunct w:val="0"/>
              <w:autoSpaceDE w:val="0"/>
              <w:autoSpaceDN w:val="0"/>
              <w:adjustRightInd w:val="0"/>
              <w:textAlignment w:val="baseline"/>
              <w:rPr>
                <w:sz w:val="20"/>
                <w:szCs w:val="20"/>
              </w:rPr>
            </w:pPr>
            <w:r w:rsidRPr="00196046">
              <w:rPr>
                <w:sz w:val="20"/>
                <w:szCs w:val="20"/>
              </w:rPr>
              <w:t xml:space="preserve">Adherence to metrics in recruiting </w:t>
            </w:r>
            <w:r w:rsidRPr="00196046">
              <w:rPr>
                <w:b/>
                <w:sz w:val="20"/>
                <w:szCs w:val="20"/>
              </w:rPr>
              <w:t>scorecard (HR interviews, Offer Made to Onboard conversion</w:t>
            </w:r>
            <w:r w:rsidRPr="00196046">
              <w:rPr>
                <w:sz w:val="20"/>
                <w:szCs w:val="20"/>
              </w:rPr>
              <w:t>).</w:t>
            </w:r>
          </w:p>
          <w:p w14:paraId="15772901" w14:textId="77777777" w:rsidR="004D7C78" w:rsidRPr="00196046" w:rsidRDefault="004D7C78" w:rsidP="00196046">
            <w:pPr>
              <w:numPr>
                <w:ilvl w:val="0"/>
                <w:numId w:val="9"/>
              </w:numPr>
              <w:overflowPunct w:val="0"/>
              <w:autoSpaceDE w:val="0"/>
              <w:autoSpaceDN w:val="0"/>
              <w:adjustRightInd w:val="0"/>
              <w:textAlignment w:val="baseline"/>
              <w:rPr>
                <w:sz w:val="20"/>
                <w:szCs w:val="20"/>
              </w:rPr>
            </w:pPr>
            <w:r w:rsidRPr="00196046">
              <w:rPr>
                <w:sz w:val="20"/>
                <w:szCs w:val="20"/>
              </w:rPr>
              <w:t xml:space="preserve">Participation in </w:t>
            </w:r>
            <w:r w:rsidRPr="00196046">
              <w:rPr>
                <w:b/>
                <w:sz w:val="20"/>
                <w:szCs w:val="20"/>
              </w:rPr>
              <w:t>Weekend drives.</w:t>
            </w:r>
          </w:p>
          <w:p w14:paraId="176CC1EA" w14:textId="77777777" w:rsidR="004D7C78" w:rsidRPr="00196046" w:rsidRDefault="004D7C78" w:rsidP="00196046">
            <w:pPr>
              <w:numPr>
                <w:ilvl w:val="0"/>
                <w:numId w:val="9"/>
              </w:numPr>
              <w:overflowPunct w:val="0"/>
              <w:autoSpaceDE w:val="0"/>
              <w:autoSpaceDN w:val="0"/>
              <w:adjustRightInd w:val="0"/>
              <w:textAlignment w:val="baseline"/>
              <w:rPr>
                <w:b/>
                <w:sz w:val="20"/>
                <w:szCs w:val="20"/>
              </w:rPr>
            </w:pPr>
            <w:r w:rsidRPr="00196046">
              <w:rPr>
                <w:sz w:val="20"/>
                <w:szCs w:val="20"/>
              </w:rPr>
              <w:t xml:space="preserve">Predictability on </w:t>
            </w:r>
            <w:r w:rsidRPr="00196046">
              <w:rPr>
                <w:b/>
                <w:sz w:val="20"/>
                <w:szCs w:val="20"/>
              </w:rPr>
              <w:t>joiner pipeline for Resource Management team.</w:t>
            </w:r>
          </w:p>
          <w:p w14:paraId="4257EA7A" w14:textId="77777777" w:rsidR="004D7C78" w:rsidRPr="00196046" w:rsidRDefault="004D7C78" w:rsidP="00196046">
            <w:pPr>
              <w:numPr>
                <w:ilvl w:val="0"/>
                <w:numId w:val="9"/>
              </w:numPr>
              <w:overflowPunct w:val="0"/>
              <w:autoSpaceDE w:val="0"/>
              <w:autoSpaceDN w:val="0"/>
              <w:adjustRightInd w:val="0"/>
              <w:textAlignment w:val="baseline"/>
              <w:rPr>
                <w:sz w:val="20"/>
                <w:szCs w:val="20"/>
              </w:rPr>
            </w:pPr>
            <w:r w:rsidRPr="00196046">
              <w:rPr>
                <w:sz w:val="20"/>
                <w:szCs w:val="20"/>
              </w:rPr>
              <w:t xml:space="preserve">Demonstration of ownership and accountability in </w:t>
            </w:r>
            <w:r w:rsidRPr="00196046">
              <w:rPr>
                <w:b/>
                <w:sz w:val="20"/>
                <w:szCs w:val="20"/>
              </w:rPr>
              <w:t>'0' No shows, advancement &amp; closure</w:t>
            </w:r>
            <w:r w:rsidRPr="00196046">
              <w:rPr>
                <w:sz w:val="20"/>
                <w:szCs w:val="20"/>
              </w:rPr>
              <w:t xml:space="preserve"> of approvals for joiners.</w:t>
            </w:r>
          </w:p>
          <w:p w14:paraId="41CB1433" w14:textId="77777777" w:rsidR="004D7C78" w:rsidRPr="00196046" w:rsidRDefault="004D7C78" w:rsidP="00196046">
            <w:pPr>
              <w:numPr>
                <w:ilvl w:val="0"/>
                <w:numId w:val="9"/>
              </w:numPr>
              <w:overflowPunct w:val="0"/>
              <w:autoSpaceDE w:val="0"/>
              <w:autoSpaceDN w:val="0"/>
              <w:adjustRightInd w:val="0"/>
              <w:textAlignment w:val="baseline"/>
              <w:rPr>
                <w:sz w:val="20"/>
                <w:szCs w:val="20"/>
              </w:rPr>
            </w:pPr>
            <w:r w:rsidRPr="00196046">
              <w:rPr>
                <w:sz w:val="20"/>
                <w:szCs w:val="20"/>
              </w:rPr>
              <w:t xml:space="preserve">Responding to </w:t>
            </w:r>
            <w:r w:rsidRPr="00196046">
              <w:rPr>
                <w:b/>
                <w:sz w:val="20"/>
                <w:szCs w:val="20"/>
              </w:rPr>
              <w:t>escalations and queries from stakeholders</w:t>
            </w:r>
            <w:r w:rsidRPr="00196046">
              <w:rPr>
                <w:sz w:val="20"/>
                <w:szCs w:val="20"/>
              </w:rPr>
              <w:t>.</w:t>
            </w:r>
          </w:p>
          <w:p w14:paraId="26D2C61D" w14:textId="77777777" w:rsidR="004D7C78" w:rsidRPr="00196046" w:rsidRDefault="004D7C78" w:rsidP="00196046">
            <w:pPr>
              <w:numPr>
                <w:ilvl w:val="0"/>
                <w:numId w:val="9"/>
              </w:numPr>
              <w:overflowPunct w:val="0"/>
              <w:autoSpaceDE w:val="0"/>
              <w:autoSpaceDN w:val="0"/>
              <w:adjustRightInd w:val="0"/>
              <w:textAlignment w:val="baseline"/>
              <w:rPr>
                <w:sz w:val="20"/>
                <w:szCs w:val="20"/>
              </w:rPr>
            </w:pPr>
            <w:r w:rsidRPr="00196046">
              <w:rPr>
                <w:sz w:val="20"/>
                <w:szCs w:val="20"/>
              </w:rPr>
              <w:t xml:space="preserve">Responding to </w:t>
            </w:r>
            <w:r w:rsidRPr="00196046">
              <w:rPr>
                <w:b/>
                <w:sz w:val="20"/>
                <w:szCs w:val="20"/>
              </w:rPr>
              <w:t>candidate queries</w:t>
            </w:r>
            <w:r w:rsidRPr="00196046">
              <w:rPr>
                <w:sz w:val="20"/>
                <w:szCs w:val="20"/>
              </w:rPr>
              <w:t xml:space="preserve"> within 2 working days with clear and unambiguous replies.</w:t>
            </w:r>
          </w:p>
          <w:p w14:paraId="7F071B5A" w14:textId="77777777" w:rsidR="004D7C78" w:rsidRPr="00196046" w:rsidRDefault="004D7C78" w:rsidP="00196046">
            <w:pPr>
              <w:numPr>
                <w:ilvl w:val="0"/>
                <w:numId w:val="9"/>
              </w:numPr>
              <w:overflowPunct w:val="0"/>
              <w:autoSpaceDE w:val="0"/>
              <w:autoSpaceDN w:val="0"/>
              <w:adjustRightInd w:val="0"/>
              <w:textAlignment w:val="baseline"/>
              <w:rPr>
                <w:sz w:val="20"/>
                <w:szCs w:val="20"/>
              </w:rPr>
            </w:pPr>
            <w:r w:rsidRPr="00196046">
              <w:rPr>
                <w:b/>
                <w:sz w:val="20"/>
                <w:szCs w:val="20"/>
              </w:rPr>
              <w:t>Mentor junior recruiters</w:t>
            </w:r>
            <w:r w:rsidRPr="00196046">
              <w:rPr>
                <w:sz w:val="20"/>
                <w:szCs w:val="20"/>
              </w:rPr>
              <w:t xml:space="preserve"> on a </w:t>
            </w:r>
            <w:r w:rsidR="00E64BFA" w:rsidRPr="00196046">
              <w:rPr>
                <w:sz w:val="20"/>
                <w:szCs w:val="20"/>
              </w:rPr>
              <w:t>day-to-day</w:t>
            </w:r>
            <w:r w:rsidRPr="00196046">
              <w:rPr>
                <w:sz w:val="20"/>
                <w:szCs w:val="20"/>
              </w:rPr>
              <w:t xml:space="preserve"> basis.  Gets involved in </w:t>
            </w:r>
            <w:r w:rsidR="00040C8A" w:rsidRPr="00196046">
              <w:rPr>
                <w:sz w:val="20"/>
                <w:szCs w:val="20"/>
              </w:rPr>
              <w:t>Short- and long-term</w:t>
            </w:r>
            <w:r w:rsidRPr="00196046">
              <w:rPr>
                <w:sz w:val="20"/>
                <w:szCs w:val="20"/>
              </w:rPr>
              <w:t xml:space="preserve"> recruiting plans and strategies with your Lead from time to time</w:t>
            </w:r>
          </w:p>
          <w:p w14:paraId="4EB13D36" w14:textId="77777777" w:rsidR="004D7C78" w:rsidRPr="00196046" w:rsidRDefault="004D7C78" w:rsidP="00196046">
            <w:pPr>
              <w:numPr>
                <w:ilvl w:val="0"/>
                <w:numId w:val="9"/>
              </w:numPr>
              <w:overflowPunct w:val="0"/>
              <w:autoSpaceDE w:val="0"/>
              <w:autoSpaceDN w:val="0"/>
              <w:adjustRightInd w:val="0"/>
              <w:textAlignment w:val="baseline"/>
              <w:rPr>
                <w:sz w:val="20"/>
                <w:szCs w:val="20"/>
              </w:rPr>
            </w:pPr>
            <w:r w:rsidRPr="00196046">
              <w:rPr>
                <w:sz w:val="20"/>
                <w:szCs w:val="20"/>
              </w:rPr>
              <w:t xml:space="preserve">Set up </w:t>
            </w:r>
            <w:r w:rsidRPr="00196046">
              <w:rPr>
                <w:b/>
                <w:sz w:val="20"/>
                <w:szCs w:val="20"/>
              </w:rPr>
              <w:t>meetings with Stake holders/Clients</w:t>
            </w:r>
            <w:r w:rsidRPr="00196046">
              <w:rPr>
                <w:sz w:val="20"/>
                <w:szCs w:val="20"/>
              </w:rPr>
              <w:t xml:space="preserve"> and formalize a connect daily to understand their needs on staffing</w:t>
            </w:r>
          </w:p>
          <w:p w14:paraId="008621A7" w14:textId="77777777" w:rsidR="004D7C78" w:rsidRPr="00196046" w:rsidRDefault="004D7C78" w:rsidP="004D7C78">
            <w:pPr>
              <w:rPr>
                <w:sz w:val="20"/>
                <w:szCs w:val="20"/>
              </w:rPr>
            </w:pPr>
          </w:p>
          <w:p w14:paraId="34C5BFC3" w14:textId="77777777" w:rsidR="004D7C78" w:rsidRPr="00196046" w:rsidRDefault="004D7C78" w:rsidP="004D7C78">
            <w:pPr>
              <w:rPr>
                <w:b/>
                <w:sz w:val="20"/>
                <w:szCs w:val="20"/>
                <w:u w:val="single"/>
              </w:rPr>
            </w:pPr>
          </w:p>
          <w:p w14:paraId="215A693E" w14:textId="77777777" w:rsidR="004D7C78" w:rsidRPr="00196046" w:rsidRDefault="004D7C78" w:rsidP="00196046">
            <w:pPr>
              <w:ind w:left="360"/>
              <w:rPr>
                <w:b/>
                <w:sz w:val="20"/>
                <w:szCs w:val="20"/>
                <w:u w:val="single"/>
              </w:rPr>
            </w:pPr>
            <w:r w:rsidRPr="00196046">
              <w:rPr>
                <w:b/>
                <w:sz w:val="20"/>
                <w:szCs w:val="20"/>
                <w:u w:val="single"/>
              </w:rPr>
              <w:t>HR Operations:</w:t>
            </w:r>
          </w:p>
          <w:p w14:paraId="248446DB" w14:textId="77777777" w:rsidR="004D7C78" w:rsidRPr="00196046" w:rsidRDefault="004D7C78" w:rsidP="004D7C78">
            <w:pPr>
              <w:rPr>
                <w:b/>
                <w:sz w:val="20"/>
                <w:szCs w:val="20"/>
                <w:u w:val="single"/>
              </w:rPr>
            </w:pPr>
          </w:p>
          <w:p w14:paraId="019EFACB" w14:textId="77777777" w:rsidR="004D7C78" w:rsidRPr="00196046" w:rsidRDefault="004D7C78" w:rsidP="00196046">
            <w:pPr>
              <w:ind w:left="360"/>
              <w:rPr>
                <w:b/>
                <w:sz w:val="20"/>
                <w:szCs w:val="20"/>
              </w:rPr>
            </w:pPr>
            <w:r w:rsidRPr="00196046">
              <w:rPr>
                <w:b/>
                <w:sz w:val="20"/>
                <w:szCs w:val="20"/>
              </w:rPr>
              <w:t>Onboarding:</w:t>
            </w:r>
          </w:p>
          <w:p w14:paraId="4B07F48E" w14:textId="77777777" w:rsidR="004D7C78" w:rsidRPr="00196046" w:rsidRDefault="004D7C78" w:rsidP="00196046">
            <w:pPr>
              <w:ind w:left="360"/>
              <w:rPr>
                <w:b/>
                <w:sz w:val="20"/>
                <w:szCs w:val="20"/>
              </w:rPr>
            </w:pPr>
            <w:r w:rsidRPr="00196046">
              <w:rPr>
                <w:sz w:val="20"/>
                <w:szCs w:val="20"/>
              </w:rPr>
              <w:t>Following – up with candidates till their joining.</w:t>
            </w:r>
          </w:p>
          <w:p w14:paraId="0B3DD3A1" w14:textId="77777777" w:rsidR="004D7C78" w:rsidRPr="00196046" w:rsidRDefault="004D7C78" w:rsidP="00196046">
            <w:pPr>
              <w:ind w:left="360"/>
              <w:rPr>
                <w:b/>
                <w:sz w:val="20"/>
                <w:szCs w:val="20"/>
              </w:rPr>
            </w:pPr>
            <w:r w:rsidRPr="00196046">
              <w:rPr>
                <w:sz w:val="20"/>
                <w:szCs w:val="20"/>
              </w:rPr>
              <w:t>Ensure New Joiners have a smooth Onboarding</w:t>
            </w:r>
          </w:p>
          <w:p w14:paraId="5DEC7B43" w14:textId="77777777" w:rsidR="004D7C78" w:rsidRPr="00196046" w:rsidRDefault="004D7C78" w:rsidP="00196046">
            <w:pPr>
              <w:ind w:left="360"/>
              <w:rPr>
                <w:b/>
                <w:sz w:val="20"/>
                <w:szCs w:val="20"/>
              </w:rPr>
            </w:pPr>
            <w:r w:rsidRPr="00196046">
              <w:rPr>
                <w:sz w:val="20"/>
                <w:szCs w:val="20"/>
              </w:rPr>
              <w:t>Helping the New Joiners with Onboarding Kit taking them through for all required and important data</w:t>
            </w:r>
          </w:p>
          <w:p w14:paraId="5441A6E2" w14:textId="77777777" w:rsidR="004D7C78" w:rsidRPr="00196046" w:rsidRDefault="004D7C78" w:rsidP="00196046">
            <w:pPr>
              <w:ind w:left="360"/>
              <w:rPr>
                <w:b/>
                <w:sz w:val="20"/>
                <w:szCs w:val="20"/>
              </w:rPr>
            </w:pPr>
            <w:r w:rsidRPr="00196046">
              <w:rPr>
                <w:sz w:val="20"/>
                <w:szCs w:val="20"/>
              </w:rPr>
              <w:t>Providing them Project (reporting manager) and their respective HR details</w:t>
            </w:r>
          </w:p>
          <w:p w14:paraId="75AC1B5E" w14:textId="77777777" w:rsidR="004D7C78" w:rsidRPr="00196046" w:rsidRDefault="004D7C78" w:rsidP="004D7C78">
            <w:pPr>
              <w:rPr>
                <w:b/>
                <w:sz w:val="20"/>
                <w:szCs w:val="20"/>
              </w:rPr>
            </w:pPr>
          </w:p>
          <w:p w14:paraId="66A2DB3C" w14:textId="77777777" w:rsidR="004D7C78" w:rsidRPr="00196046" w:rsidRDefault="004D7C78" w:rsidP="004D7C78">
            <w:pPr>
              <w:rPr>
                <w:sz w:val="20"/>
                <w:szCs w:val="20"/>
              </w:rPr>
            </w:pPr>
          </w:p>
          <w:p w14:paraId="10C170D4" w14:textId="77777777" w:rsidR="004D7C78" w:rsidRPr="00196046" w:rsidRDefault="004D7C78" w:rsidP="00196046">
            <w:pPr>
              <w:ind w:left="360"/>
              <w:rPr>
                <w:b/>
                <w:sz w:val="20"/>
                <w:szCs w:val="20"/>
              </w:rPr>
            </w:pPr>
            <w:r w:rsidRPr="00196046">
              <w:rPr>
                <w:b/>
                <w:sz w:val="20"/>
                <w:szCs w:val="20"/>
              </w:rPr>
              <w:t>Vendor Management:</w:t>
            </w:r>
          </w:p>
          <w:p w14:paraId="68123B4C" w14:textId="77777777" w:rsidR="004D7C78" w:rsidRPr="00196046" w:rsidRDefault="004D7C78" w:rsidP="00196046">
            <w:pPr>
              <w:ind w:left="360"/>
              <w:rPr>
                <w:sz w:val="20"/>
                <w:szCs w:val="20"/>
              </w:rPr>
            </w:pPr>
            <w:r w:rsidRPr="00196046">
              <w:rPr>
                <w:sz w:val="20"/>
                <w:szCs w:val="20"/>
              </w:rPr>
              <w:t>Explaining the requirement to the vendors. Reviewing the profiles sent &amp; giving timely updates on the same.</w:t>
            </w:r>
          </w:p>
          <w:p w14:paraId="1E79BAFD" w14:textId="77777777" w:rsidR="004D7C78" w:rsidRPr="00196046" w:rsidRDefault="004D7C78" w:rsidP="00196046">
            <w:pPr>
              <w:ind w:left="360"/>
              <w:rPr>
                <w:sz w:val="20"/>
                <w:szCs w:val="20"/>
              </w:rPr>
            </w:pPr>
            <w:r w:rsidRPr="00196046">
              <w:rPr>
                <w:sz w:val="20"/>
                <w:szCs w:val="20"/>
              </w:rPr>
              <w:t>Coordinating with vendors for right candidates (for specific requirements.)</w:t>
            </w:r>
          </w:p>
          <w:p w14:paraId="3F07305C" w14:textId="77777777" w:rsidR="004D7C78" w:rsidRPr="00196046" w:rsidRDefault="004D7C78" w:rsidP="004D7C78">
            <w:pPr>
              <w:rPr>
                <w:sz w:val="20"/>
                <w:szCs w:val="20"/>
              </w:rPr>
            </w:pPr>
          </w:p>
          <w:p w14:paraId="11D718F5" w14:textId="77777777" w:rsidR="004D7C78" w:rsidRPr="00196046" w:rsidRDefault="004D7C78" w:rsidP="00196046">
            <w:pPr>
              <w:ind w:left="360"/>
              <w:rPr>
                <w:b/>
                <w:sz w:val="20"/>
                <w:szCs w:val="20"/>
              </w:rPr>
            </w:pPr>
            <w:r w:rsidRPr="00196046">
              <w:rPr>
                <w:b/>
                <w:sz w:val="20"/>
                <w:szCs w:val="20"/>
              </w:rPr>
              <w:t>Candidate engagement/Employee Relationship Management:</w:t>
            </w:r>
          </w:p>
          <w:p w14:paraId="03E53930" w14:textId="77777777" w:rsidR="004D7C78" w:rsidRPr="00196046" w:rsidRDefault="004D7C78" w:rsidP="00196046">
            <w:pPr>
              <w:ind w:left="360"/>
              <w:rPr>
                <w:sz w:val="20"/>
                <w:szCs w:val="20"/>
              </w:rPr>
            </w:pPr>
            <w:r w:rsidRPr="00196046">
              <w:rPr>
                <w:sz w:val="20"/>
                <w:szCs w:val="20"/>
              </w:rPr>
              <w:t>Help candidates and employees with their queries</w:t>
            </w:r>
          </w:p>
          <w:p w14:paraId="0BCF932C" w14:textId="77777777" w:rsidR="004D7C78" w:rsidRPr="00196046" w:rsidRDefault="004D7C78" w:rsidP="00196046">
            <w:pPr>
              <w:ind w:left="360"/>
              <w:rPr>
                <w:sz w:val="20"/>
                <w:szCs w:val="20"/>
              </w:rPr>
            </w:pPr>
            <w:r w:rsidRPr="00196046">
              <w:rPr>
                <w:sz w:val="20"/>
                <w:szCs w:val="20"/>
              </w:rPr>
              <w:t>Re-direct them to the right POC or right team</w:t>
            </w:r>
          </w:p>
          <w:p w14:paraId="354DC352" w14:textId="77777777" w:rsidR="004D7C78" w:rsidRPr="00196046" w:rsidRDefault="004D7C78" w:rsidP="00196046">
            <w:pPr>
              <w:ind w:left="75"/>
              <w:rPr>
                <w:sz w:val="20"/>
                <w:szCs w:val="20"/>
              </w:rPr>
            </w:pPr>
          </w:p>
          <w:p w14:paraId="034AED72" w14:textId="77777777" w:rsidR="004D7C78" w:rsidRPr="00196046" w:rsidRDefault="004D7C78" w:rsidP="004D7C78">
            <w:pPr>
              <w:rPr>
                <w:sz w:val="20"/>
                <w:szCs w:val="20"/>
              </w:rPr>
            </w:pPr>
          </w:p>
          <w:p w14:paraId="6C83DAEB" w14:textId="77777777" w:rsidR="004D7C78" w:rsidRPr="00196046" w:rsidRDefault="004D7C78" w:rsidP="00196046">
            <w:pPr>
              <w:ind w:left="360"/>
              <w:rPr>
                <w:b/>
                <w:sz w:val="20"/>
                <w:szCs w:val="20"/>
              </w:rPr>
            </w:pPr>
            <w:r w:rsidRPr="00196046">
              <w:rPr>
                <w:b/>
                <w:sz w:val="20"/>
                <w:szCs w:val="20"/>
              </w:rPr>
              <w:t xml:space="preserve">In short, my job gives me the responsibility to interact and co- ordinate with all the stake holders </w:t>
            </w:r>
            <w:r w:rsidR="00EA4EBA" w:rsidRPr="00196046">
              <w:rPr>
                <w:b/>
                <w:sz w:val="20"/>
                <w:szCs w:val="20"/>
              </w:rPr>
              <w:t>i.e.,</w:t>
            </w:r>
            <w:r w:rsidRPr="00196046">
              <w:rPr>
                <w:b/>
                <w:sz w:val="20"/>
                <w:szCs w:val="20"/>
              </w:rPr>
              <w:t xml:space="preserve"> the candidate, the first tech panel, the second tech panel, the HR panel to close the requirement in the least time possible.</w:t>
            </w:r>
          </w:p>
          <w:p w14:paraId="19726588" w14:textId="77777777" w:rsidR="00A9739F" w:rsidRPr="00196046" w:rsidRDefault="00A9739F" w:rsidP="00196046">
            <w:pPr>
              <w:pStyle w:val="Heading1"/>
              <w:ind w:left="360"/>
              <w:rPr>
                <w:sz w:val="20"/>
                <w:szCs w:val="20"/>
                <w:u w:val="single"/>
              </w:rPr>
            </w:pPr>
            <w:r w:rsidRPr="00196046">
              <w:rPr>
                <w:bCs w:val="0"/>
                <w:sz w:val="20"/>
                <w:szCs w:val="20"/>
                <w:u w:val="single"/>
              </w:rPr>
              <w:t>Achievements</w:t>
            </w:r>
          </w:p>
          <w:p w14:paraId="54ADDC0F" w14:textId="77777777" w:rsidR="00A9739F" w:rsidRPr="00196046" w:rsidRDefault="00A9739F" w:rsidP="00196046">
            <w:pPr>
              <w:ind w:left="360"/>
              <w:rPr>
                <w:sz w:val="20"/>
                <w:szCs w:val="20"/>
              </w:rPr>
            </w:pPr>
            <w:r w:rsidRPr="00196046">
              <w:rPr>
                <w:sz w:val="20"/>
                <w:szCs w:val="20"/>
              </w:rPr>
              <w:t>Have received honor of Business Enabler of the Year</w:t>
            </w:r>
          </w:p>
          <w:p w14:paraId="2CE01A7F" w14:textId="77777777" w:rsidR="00A9739F" w:rsidRPr="00196046" w:rsidRDefault="00A9739F" w:rsidP="00196046">
            <w:pPr>
              <w:ind w:left="360"/>
              <w:rPr>
                <w:sz w:val="20"/>
                <w:szCs w:val="20"/>
              </w:rPr>
            </w:pPr>
            <w:r w:rsidRPr="00196046">
              <w:rPr>
                <w:sz w:val="20"/>
                <w:szCs w:val="20"/>
              </w:rPr>
              <w:t>Have got award for being included in Dream team</w:t>
            </w:r>
          </w:p>
          <w:p w14:paraId="2C6534F5" w14:textId="77777777" w:rsidR="00A9739F" w:rsidRPr="00196046" w:rsidRDefault="00A9739F" w:rsidP="00196046">
            <w:pPr>
              <w:ind w:left="360"/>
              <w:rPr>
                <w:sz w:val="20"/>
                <w:szCs w:val="20"/>
              </w:rPr>
            </w:pPr>
            <w:r w:rsidRPr="00196046">
              <w:rPr>
                <w:sz w:val="20"/>
                <w:szCs w:val="20"/>
              </w:rPr>
              <w:t>Appreciation and Celebrating points from Stakeholders and business.</w:t>
            </w:r>
          </w:p>
          <w:p w14:paraId="41AD6509" w14:textId="77777777" w:rsidR="004603DD" w:rsidRPr="004603DD" w:rsidRDefault="00A9739F" w:rsidP="004603DD">
            <w:pPr>
              <w:ind w:left="360"/>
              <w:rPr>
                <w:sz w:val="20"/>
                <w:szCs w:val="20"/>
              </w:rPr>
            </w:pPr>
            <w:r w:rsidRPr="00196046">
              <w:rPr>
                <w:sz w:val="20"/>
                <w:szCs w:val="20"/>
              </w:rPr>
              <w:t>Received Gold Medal from Berhampur University for being topper during Graduation</w:t>
            </w:r>
            <w:r w:rsidR="00A21A7F">
              <w:rPr>
                <w:sz w:val="20"/>
                <w:szCs w:val="20"/>
              </w:rPr>
              <w:t>.</w:t>
            </w:r>
          </w:p>
        </w:tc>
        <w:tc>
          <w:tcPr>
            <w:tcW w:w="600" w:type="dxa"/>
            <w:shd w:val="clear" w:color="auto" w:fill="auto"/>
            <w:tcMar>
              <w:top w:w="600" w:type="dxa"/>
              <w:left w:w="0" w:type="dxa"/>
              <w:bottom w:w="500" w:type="dxa"/>
              <w:right w:w="0" w:type="dxa"/>
            </w:tcMar>
            <w:vAlign w:val="bottom"/>
            <w:hideMark/>
          </w:tcPr>
          <w:p w14:paraId="3409CF6E" w14:textId="77777777" w:rsidR="00565621" w:rsidRPr="00196046" w:rsidRDefault="00565621" w:rsidP="00196046">
            <w:pPr>
              <w:pStyle w:val="documentsidecellParagraph"/>
              <w:pBdr>
                <w:top w:val="none" w:sz="0" w:space="0" w:color="auto"/>
                <w:bottom w:val="none" w:sz="0" w:space="0" w:color="auto"/>
              </w:pBdr>
              <w:rPr>
                <w:rStyle w:val="documentsidecell"/>
                <w:rFonts w:ascii="PT Sans" w:eastAsia="PT Sans" w:hAnsi="PT Sans" w:cs="PT Sans"/>
                <w:color w:val="46464E"/>
                <w:sz w:val="18"/>
                <w:szCs w:val="18"/>
              </w:rPr>
            </w:pPr>
          </w:p>
        </w:tc>
      </w:tr>
    </w:tbl>
    <w:p w14:paraId="57FB2909" w14:textId="77777777" w:rsidR="00565621" w:rsidRDefault="00D15610">
      <w:pPr>
        <w:spacing w:line="20" w:lineRule="auto"/>
        <w:rPr>
          <w:rFonts w:ascii="PT Sans" w:eastAsia="PT Sans" w:hAnsi="PT Sans" w:cs="PT Sans"/>
          <w:color w:val="46464E"/>
          <w:sz w:val="18"/>
          <w:szCs w:val="18"/>
        </w:rPr>
      </w:pPr>
      <w:r>
        <w:rPr>
          <w:color w:val="FFFFFF"/>
          <w:sz w:val="2"/>
        </w:rPr>
        <w:t>.</w:t>
      </w:r>
    </w:p>
    <w:sectPr w:rsidR="00565621"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swald">
    <w:altName w:val="Arial Narrow"/>
    <w:charset w:val="00"/>
    <w:family w:val="auto"/>
    <w:pitch w:val="default"/>
  </w:font>
  <w:font w:name="PT Sans">
    <w:altName w:val="Arial"/>
    <w:charset w:val="4D"/>
    <w:family w:val="swiss"/>
    <w:pitch w:val="variable"/>
    <w:sig w:usb0="A00002EF" w:usb1="5000204B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" w:fontKey="{8B21E011-C83D-48DD-ABBA-83639394532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C08C6A42-0791-4644-8122-69B1F291B30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8BC4681E">
      <w:start w:val="1"/>
      <w:numFmt w:val="bullet"/>
      <w:suff w:val="nothing"/>
      <w:lvlText w:val=""/>
      <w:lvlJc w:val="left"/>
      <w:pPr>
        <w:ind w:left="720" w:hanging="360"/>
      </w:pPr>
      <w:rPr>
        <w:rFonts w:ascii="Symbol" w:hAnsi="Symbol"/>
      </w:rPr>
    </w:lvl>
    <w:lvl w:ilvl="1" w:tplc="D5E0A5F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0961DB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35AB7E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3D4B13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E5A7FA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FA4346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08E369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E0647D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1E58964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A14F45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FCAE7F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78427E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5DCA4C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516878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114A4D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A48149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61AC70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D65C3D4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79236E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FEE501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8C248A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B72685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686555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EF26C4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99AA06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E8E02D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5044AF2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9A665B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A90EBF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664BE1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5ACE83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488BB2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580385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1C63A0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416930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194CB74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C9C793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7BADC4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6DACB0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6C2895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386374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5C6C88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DE6AEA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7502AE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F530F30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C6CCF8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35AD01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BEA2A5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828DB5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6C26AD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438687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FF8C74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04416B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F322267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FA4CDC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B8AF37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ED2B04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D282C2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A56402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E2EEF5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B44F37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A84682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1C885436"/>
    <w:multiLevelType w:val="hybridMultilevel"/>
    <w:tmpl w:val="CF3E16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0121D2"/>
    <w:multiLevelType w:val="hybridMultilevel"/>
    <w:tmpl w:val="357C3DD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doNotTrackMoves/>
  <w:defaultTabStop w:val="720"/>
  <w:noPunctuationKerning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65621"/>
    <w:rsid w:val="00012009"/>
    <w:rsid w:val="00040C8A"/>
    <w:rsid w:val="00052F03"/>
    <w:rsid w:val="00053BCE"/>
    <w:rsid w:val="000638FF"/>
    <w:rsid w:val="00072426"/>
    <w:rsid w:val="000A7B04"/>
    <w:rsid w:val="000F39D3"/>
    <w:rsid w:val="000F7ABA"/>
    <w:rsid w:val="00103380"/>
    <w:rsid w:val="00110193"/>
    <w:rsid w:val="0015708B"/>
    <w:rsid w:val="00196046"/>
    <w:rsid w:val="001B54EA"/>
    <w:rsid w:val="001C03CE"/>
    <w:rsid w:val="00212665"/>
    <w:rsid w:val="00236C67"/>
    <w:rsid w:val="00286042"/>
    <w:rsid w:val="002D07A9"/>
    <w:rsid w:val="002D7FA5"/>
    <w:rsid w:val="00415B6A"/>
    <w:rsid w:val="004603DD"/>
    <w:rsid w:val="00467482"/>
    <w:rsid w:val="004A1F52"/>
    <w:rsid w:val="004B7FC0"/>
    <w:rsid w:val="004D7C78"/>
    <w:rsid w:val="00515349"/>
    <w:rsid w:val="00516A4D"/>
    <w:rsid w:val="00556067"/>
    <w:rsid w:val="00565621"/>
    <w:rsid w:val="005C3680"/>
    <w:rsid w:val="006358E4"/>
    <w:rsid w:val="006420E1"/>
    <w:rsid w:val="0069089D"/>
    <w:rsid w:val="006B3324"/>
    <w:rsid w:val="006C300D"/>
    <w:rsid w:val="006C7AE0"/>
    <w:rsid w:val="00704D65"/>
    <w:rsid w:val="007158A5"/>
    <w:rsid w:val="00733805"/>
    <w:rsid w:val="00751D9D"/>
    <w:rsid w:val="00763442"/>
    <w:rsid w:val="00781FD2"/>
    <w:rsid w:val="00794B53"/>
    <w:rsid w:val="007A56FF"/>
    <w:rsid w:val="007A5DAD"/>
    <w:rsid w:val="007E6582"/>
    <w:rsid w:val="007E7560"/>
    <w:rsid w:val="00804111"/>
    <w:rsid w:val="00813C79"/>
    <w:rsid w:val="00827E6B"/>
    <w:rsid w:val="00833516"/>
    <w:rsid w:val="008365BC"/>
    <w:rsid w:val="0087097D"/>
    <w:rsid w:val="0089647B"/>
    <w:rsid w:val="008A511E"/>
    <w:rsid w:val="008B035F"/>
    <w:rsid w:val="008D3139"/>
    <w:rsid w:val="00934D5C"/>
    <w:rsid w:val="00990A94"/>
    <w:rsid w:val="009A07E4"/>
    <w:rsid w:val="009B7132"/>
    <w:rsid w:val="009E2AAA"/>
    <w:rsid w:val="009E5E79"/>
    <w:rsid w:val="009F21E4"/>
    <w:rsid w:val="00A014FF"/>
    <w:rsid w:val="00A21A7F"/>
    <w:rsid w:val="00A451F9"/>
    <w:rsid w:val="00A56D82"/>
    <w:rsid w:val="00A65042"/>
    <w:rsid w:val="00A9739F"/>
    <w:rsid w:val="00AF09D0"/>
    <w:rsid w:val="00B01C7F"/>
    <w:rsid w:val="00B23464"/>
    <w:rsid w:val="00B42E7A"/>
    <w:rsid w:val="00B60DD7"/>
    <w:rsid w:val="00B72CC1"/>
    <w:rsid w:val="00B76FDB"/>
    <w:rsid w:val="00B9643D"/>
    <w:rsid w:val="00BD31B4"/>
    <w:rsid w:val="00BE0C79"/>
    <w:rsid w:val="00C00E75"/>
    <w:rsid w:val="00C0741B"/>
    <w:rsid w:val="00C14925"/>
    <w:rsid w:val="00C24A2B"/>
    <w:rsid w:val="00C367C7"/>
    <w:rsid w:val="00C47F6B"/>
    <w:rsid w:val="00C6033F"/>
    <w:rsid w:val="00C65ECE"/>
    <w:rsid w:val="00CD0480"/>
    <w:rsid w:val="00CE4C05"/>
    <w:rsid w:val="00CF6227"/>
    <w:rsid w:val="00D04CB3"/>
    <w:rsid w:val="00D15610"/>
    <w:rsid w:val="00D32BD2"/>
    <w:rsid w:val="00D3590C"/>
    <w:rsid w:val="00D67129"/>
    <w:rsid w:val="00D871FB"/>
    <w:rsid w:val="00DC1FD4"/>
    <w:rsid w:val="00DE41D6"/>
    <w:rsid w:val="00E21A6C"/>
    <w:rsid w:val="00E34A85"/>
    <w:rsid w:val="00E64BFA"/>
    <w:rsid w:val="00E96376"/>
    <w:rsid w:val="00EA4EBA"/>
    <w:rsid w:val="00EE5CAB"/>
    <w:rsid w:val="00F036B6"/>
    <w:rsid w:val="00F0423D"/>
    <w:rsid w:val="00F1554C"/>
    <w:rsid w:val="00F5541A"/>
    <w:rsid w:val="00FA52F0"/>
    <w:rsid w:val="00FF6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4AAFE7C"/>
  <w15:docId w15:val="{46E8C211-B2D9-411C-A07D-92B1DC4C3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paragraph" w:customStyle="1" w:styleId="documentskn-mli4fontsize">
    <w:name w:val="document_skn-mli4_fontsize"/>
    <w:basedOn w:val="Normal"/>
    <w:rPr>
      <w:sz w:val="18"/>
      <w:szCs w:val="18"/>
    </w:rPr>
  </w:style>
  <w:style w:type="character" w:customStyle="1" w:styleId="documentskn-mli4topsectionsection">
    <w:name w:val="document_skn-mli4_topsection_section"/>
    <w:rPr>
      <w:bdr w:val="nil"/>
      <w:shd w:val="clear" w:color="auto" w:fill="576D7B"/>
    </w:rPr>
  </w:style>
  <w:style w:type="paragraph" w:customStyle="1" w:styleId="documentskn-mli4paragraphPARAGRAPHNAME">
    <w:name w:val="document_skn-mli4_paragraph_PARAGRAPH_NAME"/>
    <w:basedOn w:val="Normal"/>
  </w:style>
  <w:style w:type="paragraph" w:customStyle="1" w:styleId="documentskn-mli4topsectionsectionPARAGRAPHNAMEdiv">
    <w:name w:val="document_skn-mli4_topsection_section_PARAGRAPH_NAME &gt; div"/>
    <w:basedOn w:val="Normal"/>
    <w:pPr>
      <w:pBdr>
        <w:left w:val="none" w:sz="0" w:space="25" w:color="auto"/>
        <w:right w:val="none" w:sz="0" w:space="25" w:color="auto"/>
      </w:pBdr>
    </w:pPr>
  </w:style>
  <w:style w:type="character" w:customStyle="1" w:styleId="span">
    <w:name w:val="span"/>
    <w:rPr>
      <w:bdr w:val="none" w:sz="0" w:space="0" w:color="auto"/>
      <w:vertAlign w:val="baseline"/>
    </w:rPr>
  </w:style>
  <w:style w:type="character" w:customStyle="1" w:styleId="documentskn-mli4topsectionemptycell">
    <w:name w:val="document_skn-mli4_topsection_emptycell"/>
    <w:rPr>
      <w:shd w:val="clear" w:color="auto" w:fill="576D7B"/>
    </w:rPr>
  </w:style>
  <w:style w:type="paragraph" w:customStyle="1" w:styleId="documentskn-mli4topsectionemptycellParagraph">
    <w:name w:val="document_skn-mli4_topsection_emptycell Paragraph"/>
    <w:basedOn w:val="Normal"/>
    <w:pPr>
      <w:shd w:val="clear" w:color="auto" w:fill="576D7B"/>
    </w:pPr>
    <w:rPr>
      <w:shd w:val="clear" w:color="auto" w:fill="576D7B"/>
    </w:rPr>
  </w:style>
  <w:style w:type="table" w:customStyle="1" w:styleId="documentskn-mli4topsection">
    <w:name w:val="document_skn-mli4_topsection"/>
    <w:basedOn w:val="TableNormal"/>
    <w:tblPr/>
    <w:trPr>
      <w:hidden/>
    </w:trPr>
  </w:style>
  <w:style w:type="character" w:customStyle="1" w:styleId="documentsidecell">
    <w:name w:val="document_sidecell"/>
    <w:basedOn w:val="DefaultParagraphFont"/>
  </w:style>
  <w:style w:type="character" w:customStyle="1" w:styleId="documentskn-mli4parentContainerleft-box">
    <w:name w:val="document_skn-mli4_parentContainer_left-box"/>
    <w:rPr>
      <w:shd w:val="clear" w:color="auto" w:fill="576D7B"/>
    </w:rPr>
  </w:style>
  <w:style w:type="paragraph" w:customStyle="1" w:styleId="documentskn-mli4section">
    <w:name w:val="document_skn-mli4_section"/>
    <w:basedOn w:val="Normal"/>
  </w:style>
  <w:style w:type="paragraph" w:customStyle="1" w:styleId="documentskn-mli4heading">
    <w:name w:val="document_skn-mli4_heading"/>
    <w:basedOn w:val="Normal"/>
    <w:pPr>
      <w:pBdr>
        <w:bottom w:val="none" w:sz="0" w:space="5" w:color="auto"/>
      </w:pBdr>
    </w:pPr>
  </w:style>
  <w:style w:type="paragraph" w:customStyle="1" w:styleId="documentskn-mli4sectiontitle">
    <w:name w:val="document_skn-mli4_sectiontitle"/>
    <w:basedOn w:val="Normal"/>
    <w:pPr>
      <w:spacing w:line="340" w:lineRule="atLeast"/>
    </w:pPr>
    <w:rPr>
      <w:b/>
      <w:bCs/>
      <w:caps/>
      <w:color w:val="000000"/>
      <w:spacing w:val="10"/>
      <w:sz w:val="28"/>
      <w:szCs w:val="28"/>
    </w:rPr>
  </w:style>
  <w:style w:type="paragraph" w:customStyle="1" w:styleId="documentskn-mli4paragraph">
    <w:name w:val="document_skn-mli4_paragraph"/>
    <w:basedOn w:val="Normal"/>
    <w:pPr>
      <w:pBdr>
        <w:top w:val="none" w:sz="0" w:space="12" w:color="auto"/>
        <w:left w:val="none" w:sz="0" w:space="15" w:color="auto"/>
      </w:pBdr>
    </w:pPr>
  </w:style>
  <w:style w:type="paragraph" w:customStyle="1" w:styleId="documentskn-mli4address">
    <w:name w:val="document_skn-mli4_address"/>
    <w:basedOn w:val="Normal"/>
    <w:rPr>
      <w:color w:val="000000"/>
    </w:rPr>
  </w:style>
  <w:style w:type="paragraph" w:customStyle="1" w:styleId="documentskn-mli4pb5">
    <w:name w:val="document_skn-mli4_pb5"/>
    <w:basedOn w:val="Normal"/>
  </w:style>
  <w:style w:type="character" w:customStyle="1" w:styleId="documentskn-mli4txtBold">
    <w:name w:val="document_skn-mli4_txtBold"/>
    <w:rPr>
      <w:b/>
      <w:bCs/>
    </w:rPr>
  </w:style>
  <w:style w:type="paragraph" w:customStyle="1" w:styleId="documentskn-mli4dispBlock">
    <w:name w:val="document_skn-mli4_dispBlock"/>
    <w:basedOn w:val="Normal"/>
  </w:style>
  <w:style w:type="paragraph" w:customStyle="1" w:styleId="documentskn-mli4divSECTIONALNK">
    <w:name w:val="document_skn-mli4_div_SECTION_ALNK"/>
    <w:basedOn w:val="Normal"/>
  </w:style>
  <w:style w:type="paragraph" w:customStyle="1" w:styleId="documentskn-mli4left-boxsinglecolumn">
    <w:name w:val="document_skn-mli4_left-box_singlecolumn"/>
    <w:basedOn w:val="Normal"/>
  </w:style>
  <w:style w:type="paragraph" w:customStyle="1" w:styleId="documentskn-mli4adnlLnksli">
    <w:name w:val="document_skn-mli4_adnlLnks_li"/>
    <w:basedOn w:val="Normal"/>
  </w:style>
  <w:style w:type="paragraph" w:customStyle="1" w:styleId="documentskn-mli4adnlLnkslinth-last-child1">
    <w:name w:val="document_skn-mli4_adnlLnks_li_nth-last-child(1)"/>
    <w:basedOn w:val="Normal"/>
  </w:style>
  <w:style w:type="paragraph" w:customStyle="1" w:styleId="documentskn-mli4parentContainersinglecolumnnotadnlLnks">
    <w:name w:val="document_skn-mli4_parentContainer_singlecolumn_not(.adnlLnks)"/>
    <w:basedOn w:val="Normal"/>
  </w:style>
  <w:style w:type="paragraph" w:customStyle="1" w:styleId="divdocumentulli">
    <w:name w:val="div_document_ul_li"/>
    <w:basedOn w:val="Normal"/>
  </w:style>
  <w:style w:type="character" w:customStyle="1" w:styleId="Strong1">
    <w:name w:val="Strong1"/>
    <w:rPr>
      <w:bdr w:val="none" w:sz="0" w:space="0" w:color="auto"/>
      <w:vertAlign w:val="baseline"/>
    </w:rPr>
  </w:style>
  <w:style w:type="paragraph" w:customStyle="1" w:styleId="documentsidecellParagraph">
    <w:name w:val="document_sidecell Paragraph"/>
    <w:basedOn w:val="Normal"/>
    <w:pPr>
      <w:pBdr>
        <w:top w:val="none" w:sz="0" w:space="30" w:color="auto"/>
        <w:bottom w:val="none" w:sz="0" w:space="25" w:color="auto"/>
      </w:pBdr>
    </w:pPr>
  </w:style>
  <w:style w:type="character" w:customStyle="1" w:styleId="documentskn-mli4parentContainerright-box">
    <w:name w:val="document_skn-mli4_parentContainer_right-box"/>
    <w:basedOn w:val="DefaultParagraphFont"/>
  </w:style>
  <w:style w:type="paragraph" w:customStyle="1" w:styleId="documentskn-mli4parentContainerright-boxsection">
    <w:name w:val="document_skn-mli4_parentContainer_right-box_section"/>
    <w:basedOn w:val="Normal"/>
  </w:style>
  <w:style w:type="paragraph" w:customStyle="1" w:styleId="p">
    <w:name w:val="p"/>
    <w:basedOn w:val="Normal"/>
  </w:style>
  <w:style w:type="paragraph" w:customStyle="1" w:styleId="documentexpreducsspc">
    <w:name w:val="document_expreducsspc"/>
    <w:basedOn w:val="Normal"/>
    <w:pPr>
      <w:spacing w:line="500" w:lineRule="atLeast"/>
    </w:pPr>
    <w:rPr>
      <w:sz w:val="20"/>
      <w:szCs w:val="20"/>
    </w:rPr>
  </w:style>
  <w:style w:type="paragraph" w:customStyle="1" w:styleId="div">
    <w:name w:val="div"/>
    <w:basedOn w:val="Normal"/>
  </w:style>
  <w:style w:type="table" w:customStyle="1" w:styleId="documentskn-mli4parentContainer">
    <w:name w:val="document_skn-mli4_parentContainer"/>
    <w:basedOn w:val="TableNormal"/>
    <w:tblPr/>
    <w:trPr>
      <w:hidden/>
    </w:trPr>
  </w:style>
  <w:style w:type="character" w:styleId="Hyperlink">
    <w:name w:val="Hyperlink"/>
    <w:uiPriority w:val="99"/>
    <w:unhideWhenUsed/>
    <w:rsid w:val="009E2AAA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9E2AAA"/>
    <w:rPr>
      <w:color w:val="605E5C"/>
      <w:shd w:val="clear" w:color="auto" w:fill="E1DFDD"/>
    </w:rPr>
  </w:style>
  <w:style w:type="character" w:styleId="FollowedHyperlink">
    <w:name w:val="FollowedHyperlink"/>
    <w:uiPriority w:val="99"/>
    <w:semiHidden/>
    <w:unhideWhenUsed/>
    <w:rsid w:val="009E2AAA"/>
    <w:rPr>
      <w:color w:val="954F72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6FDB"/>
    <w:rPr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B76FDB"/>
    <w:rPr>
      <w:sz w:val="18"/>
      <w:szCs w:val="18"/>
    </w:rPr>
  </w:style>
  <w:style w:type="character" w:styleId="Strong">
    <w:name w:val="Strong"/>
    <w:uiPriority w:val="22"/>
    <w:qFormat/>
    <w:rsid w:val="00B01C7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014FF"/>
    <w:pPr>
      <w:spacing w:after="150" w:line="300" w:lineRule="atLeast"/>
    </w:pPr>
    <w:rPr>
      <w:rFonts w:ascii="Arial" w:hAnsi="Arial" w:cs="Arial"/>
      <w:color w:val="333333"/>
      <w:sz w:val="23"/>
      <w:szCs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09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6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4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704</Words>
  <Characters>4015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ASHISH KUMARTOSH</vt:lpstr>
    </vt:vector>
  </TitlesOfParts>
  <Company/>
  <LinksUpToDate>false</LinksUpToDate>
  <CharactersWithSpaces>4710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ASHISH KUMARTOSH</dc:title>
  <dc:subject/>
  <dc:creator>Ashish Tosh</dc:creator>
  <cp:keywords/>
  <cp:lastModifiedBy>Ashish Tosh</cp:lastModifiedBy>
  <cp:revision>2</cp:revision>
  <cp:lastPrinted>2020-02-08T02:42:00Z</cp:lastPrinted>
  <dcterms:created xsi:type="dcterms:W3CDTF">2021-03-19T17:26:00Z</dcterms:created>
  <dcterms:modified xsi:type="dcterms:W3CDTF">2021-03-19T17:26:00Z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4D4AAB+LCAAAAAAABAAVmcWyo1AARD+IBQRnibs7O9zd+fp5sw+pG27L6QoHkQKOCixJIpAAsRzLMj+GZjESJQSOxKGbCgDLNQgcqU+VblrOI4TNm/mCjSn5qotVQEmld7ImSzL0x6kEjcqeKXXp9eQXXf0+TwXQFZd3KNI6lfDRYW0C7FzVe3etM0pyHxM7mCOXNo3qGOTc+oJxt9BpNPQZ6QQ/QmaUb1GYwEXTPcBLZQVC5Eaf8XhQwsFRItE</vt:lpwstr>
  </property>
  <property fmtid="{D5CDD505-2E9C-101B-9397-08002B2CF9AE}" pid="3" name="x1ye=1">
    <vt:lpwstr>oqb5FgJUMa0oyU0PDsi3eZJT5dfFSOsteAHcaXs0Zf2a1AfkZVJdAIxN6Pr+oo7xCsIzQrQiNuCLFqztMJMkf3C5tBw8TLAXoxyHiKrG458axGpKWqnFQBZFziHOcr0KuZGxbhqBMwndZWrsdYafMeq7yP6/2YSqqSfCVvzkIP2Uha0LsjpLXEC6CXNDD75uGTbIhe1byzRAeCn54DAnPsUUVqdmyaXpvGbO7LYvQZuhHMnKLi6mgQ0AxsY5mDm</vt:lpwstr>
  </property>
  <property fmtid="{D5CDD505-2E9C-101B-9397-08002B2CF9AE}" pid="4" name="x1ye=10">
    <vt:lpwstr>a6UsWstK6iKKO0Sm8UEa78rp79UWI3EJ+6b+nlV5E526tmiUr/ytP/uL2ztgmga8Cr7sfdb94mQWu8lNoa7g7o5B3mG+DFS+kMZ/mmUGs7HfupiFpsIKsozeigDjs5R9ol7WBgZhbYPvQWhULAKX0ur0sN9EwZZBq1cPpMTGbgQaQVTG7ASx4IPp4m0Uxcsm9OuB9mlvAv+PMk26MaJHxuLYdeQvTV2HZcCIabwki2qY9N25DaKuUeAFIumvGEr</vt:lpwstr>
  </property>
  <property fmtid="{D5CDD505-2E9C-101B-9397-08002B2CF9AE}" pid="5" name="x1ye=11">
    <vt:lpwstr>IihhKZw2rAQtE0tf70l4YmSfvRz+eHs5FPDcBnXX3HdOVmWpT/+rt8Qe4aFEc0SNOnQAg3TB056WzZLc39Wy7q6LvFB4215DqXjrgid4vF5ahOvneuKU3y0qVoIwzPy1tPIvdQaplvNDxDD9bk/LnCwG1VqyVua9cjqSl9kX4MW7e8HzspeySASXXzehe0e84tROdi2CqetyOrz7ogYSLWe4nFMcE0rhJtkZzo7W+dI1WkmU54Ri7VHiuEz7r8k</vt:lpwstr>
  </property>
  <property fmtid="{D5CDD505-2E9C-101B-9397-08002B2CF9AE}" pid="6" name="x1ye=12">
    <vt:lpwstr>9NU3taMPXdYu6wksBTVhJGju2DyPseaid8MfIjixfdpySGMtWy6EwsQvpQIn2bvlLoXEU/0MqBKgeK238dmKXKgxk4dlNE6egi2rfsNorf6DtS6Qp/X2OfWx4FIiFOMMh2c5JtoscQ1E64L6+TCp5JhPqbwU/rG+G6Sq3Ai8nFGbMEiqodLKlX2p+/PM+UdVLqDFw+2x9EhBfrvMMTIrtjnMv28zyy5+NstJ3HuBhiWSStw51KxE9tgR/1bG2hu</vt:lpwstr>
  </property>
  <property fmtid="{D5CDD505-2E9C-101B-9397-08002B2CF9AE}" pid="7" name="x1ye=13">
    <vt:lpwstr>L9tgz2ejPcbGUblQ9a+Nz+8jfYyDumajykdnCy6EYaDqBaJG/6bw7qGwEpU0In+eEX5CV7NkEarIQ734Yisr/0VvIOHVyTZ55VEcmMwXuVD+UhxFLbSUw6zTat/wFvCfXY+zjD7SqNZbNr5KekYEnY54yzobnj8MHz8hSA2s2V7etvCOaZh52vHYEog+JMz+aXmp+NNVdJgGec7cGyNq8Cb+fGQdOCHua57u5bnptNlnPUfcLjW5Eq2OnnXt2Km</vt:lpwstr>
  </property>
  <property fmtid="{D5CDD505-2E9C-101B-9397-08002B2CF9AE}" pid="8" name="x1ye=14">
    <vt:lpwstr>N0GtI14T8me2cEcsZAzIs0ovg22HzJnMd6LZpfjvyNgig7IUpN4l8bpXmIG6qBLs7PMOfEkNT9BXorqYfeSIkZj2UUqIAl0YzXkSklne6PQY7lh0no8fdt8JpQmpmdNvXqgHqaNsHnQKu98q/sfYu4VV7eotPXL949WRpbG6gzy61yfEjZ/y79Q4wmds6f+2DC0x8cPP1x3PbsRD6F9/yHVWrw9Nbnlaeuc4Z8vg2HkrYKStvEHG4IT/4xChryK</vt:lpwstr>
  </property>
  <property fmtid="{D5CDD505-2E9C-101B-9397-08002B2CF9AE}" pid="9" name="x1ye=15">
    <vt:lpwstr>wEMleSDcsvcC1i0Mj3cn18r1lX8Gh+cpxpxhcWn7ZcrIaZM03/Ylpa/bjReFYNjDuzVv3pk57CyPwgxj3GagpnrTpc1gqHJpa5sjMP7DQfOarEhJi59Z/Asq4yWmc7bUHq09+5YebYTu2tYsfv9GUt7cNvuNz8+ieMoWCng9xObr4bDoWUQNaNoumBF8ZaCv2AHB9VhX+J8gecZ6R8FRGj1nQlYYb1mpd8nZdd1OjS4Z8rSEtXMFKyTXEQPZ+bb</vt:lpwstr>
  </property>
  <property fmtid="{D5CDD505-2E9C-101B-9397-08002B2CF9AE}" pid="10" name="x1ye=16">
    <vt:lpwstr>KeczFHXsuJKNHIcjJ38QeFteTQxsUZ0KYmeEvDVbK7KOOr9tzlHadSRU/JSC42jxCrEXGSnanm1J1ttoVH1PplA8BGKgrqDdcgZsIW9+7dyCx+JlZDFEB/PPjfVBy6K37o/2Z6E8O8J3jEyYgdd2AlEkV5kBOlNvKibTWD7EWsZ/wC/lWf8iz4l6FAgAp955tjFnzwmk/Mo5z2iF+IPS3g/0l+8212B+Hadur4BT7g059kkZ90RLm5ljSdkkSud</vt:lpwstr>
  </property>
  <property fmtid="{D5CDD505-2E9C-101B-9397-08002B2CF9AE}" pid="11" name="x1ye=17">
    <vt:lpwstr>VkrZ1gtlkztBI2vBvlARfQQwS5N6sDEEv6NXJfz4yUXoo3IgQ/uhODHnHeg20Gm9U8B8c/5v8wst0cNZg+W/L0kGGqUG6/PXVn14CZznsrDLJr6/EmVSJeRdA5XsZZe11jmDZDD/PmJ5sDCA4h1TDOwNuOILU/Za9MItmfZdq9h9SkBZeOHj31xi/Jj2Z8/SWQAcaklcTMsnvpElTwygnHoh+qLAUaig2sBltnqJqqaU4EtpMLYkJcYoeYyjwkB</vt:lpwstr>
  </property>
  <property fmtid="{D5CDD505-2E9C-101B-9397-08002B2CF9AE}" pid="12" name="x1ye=18">
    <vt:lpwstr>H93VNE5c/kJNG2kU4T23+RNciOtKFHtMfcH3bnfk3JIx3W8PYQyOULLcduaA04KE1a3IgB50JfP3xhP/BajBhzB4nJNIPRfQ4LdxI29yiAk6aDRNuixgkqWbyoObr923zMLyW8I32mp5BNRmApDyWiezEQRaJU8FcKzwBLOyZ0tnEcofdnQorjh0vALhFKef9FC2YF3i5ynaixnNAnJvxtPLVft23cv0JfeHcGtvKXr4O5gxFNNuQpRDvuxBIJB</vt:lpwstr>
  </property>
  <property fmtid="{D5CDD505-2E9C-101B-9397-08002B2CF9AE}" pid="13" name="x1ye=19">
    <vt:lpwstr>oWDdYNDRx/1deGfmnNKfIPWzVMDHDv6p+bwNeZ+A95ftm9fkp/wV2D44Exof5VKqJX3pUInASETj/LUx8j0PZPElfp6Xi0aWb0Zcr98uEf53N3c+6Ov+Xprg8PjaJlLaZcM16ibo/oL6YplZdyeF2zdiLNJXfnh0t0wlceDYu5PfA+wAWeMNb+s20ROxs6u075f10d/jS080vg4Ev6VpQsTSEbb0LV/jKpUy5EDZziivOV2TAoJBoTNAzZcA93k</vt:lpwstr>
  </property>
  <property fmtid="{D5CDD505-2E9C-101B-9397-08002B2CF9AE}" pid="14" name="x1ye=2">
    <vt:lpwstr>aaDagmuu/IXHKlw/nagRWemvQJKxcMGKHw1SI7FPipTwLd4LJQaoOesQrfHBoW8G/nzifN2E8/cl4SukWKURfVVo2nf4/aHvjDZpzz4z+A7ugrG/3fMHa+ew5E4NcbL7DyVtb3zK66eqF+SqZ+SbqylYuCsiwYimbyUkOw0Larw7Qq5QIui6/8Peije7lgtXFwtgfeoAMgZsbHZdl/l/2C25rHoy+PZ1fKMN3hQY/zK51DNvayKHw0PAdF05GT3</vt:lpwstr>
  </property>
  <property fmtid="{D5CDD505-2E9C-101B-9397-08002B2CF9AE}" pid="15" name="x1ye=20">
    <vt:lpwstr>3vdDePhOS8EA72EMolQ7mPoOpEnoN6kSqDsPwWL68+Ed/kjzQXgPWh+XDrss227EDbdSJZ5frCQNmBtufwLPWb9FRAAaFyCZOsWAboFrsJAChb0ijNDUDm33xy37qr/wBK6bbG2rnNc3oBUW3LHFzSuHMYqyfuweW8yhuqQrQNUv4xfKYRoARUdzdiVwkmw6c0rzuA9sU3MmAmRRH4f65SUQrqSzW1Fo6vfgN2/aAgcYlLk4aQopXwIzRujXW3w</vt:lpwstr>
  </property>
  <property fmtid="{D5CDD505-2E9C-101B-9397-08002B2CF9AE}" pid="16" name="x1ye=21">
    <vt:lpwstr>rD8zwx2ANs+0B9Xv+TEWKogmxtPgd6f7AyJGQE9v6BPJ1OtVvZK/ugHRfKPQ5gt/oVLmKunNi/qKkQjfR2w1EuD7pLsZNlG7/OFDW83K5qWmBc7Xs6gWbEAv+7dG15qgUGgc5Q8dliX/gprbJH/1NmS2hMXZUE1sX8dhq4KCHKWAiIzhnsK+bunWBP6yjEDviZzgbgs89X+Q+9HHkjwCVe4+06NW8lzAgtEwy4swJVq6Pvz2opNGWe1Bt/+Tha+</vt:lpwstr>
  </property>
  <property fmtid="{D5CDD505-2E9C-101B-9397-08002B2CF9AE}" pid="17" name="x1ye=22">
    <vt:lpwstr>kB1O884/uAMPhWmjmiyYOZMKS0TPwz8kGlq9CfJE9PbAcciiyD1qFsJKssjg0btF9pG+sr+uh848cU6gdNyvnilAM/KtzS+12UAfDStVOC0QvK5/ozmCvdOzAX9f441yWMSibkQOUdUryf5RY6qWtPVDuP5A/1DjleuBcne11wNM9Ar9NKdNezYhsho4+QnheDfyP2/ij6g923jzrDFsM1+fPKrASXKlrwcdzewiQT76gg11Ujcd05XuJHGgnpB</vt:lpwstr>
  </property>
  <property fmtid="{D5CDD505-2E9C-101B-9397-08002B2CF9AE}" pid="18" name="x1ye=23">
    <vt:lpwstr>jqIP9VPWWcVVp6RlpRXDIFrqi4F7eaVvrpt76PW4hzDx9L88cynxd/lbOX7bjKtWO0PTgtPodVyza0OqraIludkkBw1T0z9MBro7hLkZUPdX5j79nRbY/RV1xEFjNDNeP8roRz76/px1+/es2h4HKrpkrT0LWTJnP52Y/W3pF/ORYSxVgEM7Kd7wsQ8h1mi0p5vUdEjhQ9KLmzT53c4lrm7DhAd9Upg/LU8voBo9tdyV1nMiWvzXsGZjdZTM7uM</vt:lpwstr>
  </property>
  <property fmtid="{D5CDD505-2E9C-101B-9397-08002B2CF9AE}" pid="19" name="x1ye=24">
    <vt:lpwstr>9PA3ZP7wr5jbNlI14SJd355zQ5izLlUaIr/8O0ToW697Z0DmEkmfMYA7ZFHFDvT/NFN377HK5IufJ+lDMkzTntzHMcpNvwMA//pWOlYuDeY6h8VB/LZ9h0uhfmZz7pRG5PMKLdRbUz/UR4l7av9CnScLgXM0UuwkabTQnXcatJxXLcn/sIPL2r8UBr4OD6mmJZGJWW9yA8OdgzQ1UVY3ZMTe+Q4Kn2zXh9kuQbNds2kC6Bn2cKHW50r0JbG/wCd</vt:lpwstr>
  </property>
  <property fmtid="{D5CDD505-2E9C-101B-9397-08002B2CF9AE}" pid="20" name="x1ye=25">
    <vt:lpwstr>2oYhyJNMg6RYtfJLD5O40qmZn/TvstMn2M7FWvNRCJ6GZPj36RlcOWy34yRyBKjyHPjASLQ8rgz+sIBz4TrdEJDly5cOW+w5io/wb40YKILgVi9ywiU+KyHiAu6eaitWB26uzosUlol/0ZT/XB8kQ8baXibZ4AMcA96Z6ZFHhUPHhl5lAo3QJJAfP6wjLPq+dLqhtfF/HX8tEqGZKqkd2KQ9UYhPSH6lcGoVoT3zj1qEsS4F8Cw04qaIS+RIkP4</vt:lpwstr>
  </property>
  <property fmtid="{D5CDD505-2E9C-101B-9397-08002B2CF9AE}" pid="21" name="x1ye=26">
    <vt:lpwstr>zczmBHaN6qA7Xa+z/vYpVJgwSJYCPwlnuoDLFPFwXN74gha+dME8nL0WA0YOixbZD2V+YfKxvNbWBIO227rJIfOUrXNnNt0SkTArVs8rfDRtv92NhOh7laCKz481V/buvH839TfzXgdAeqoJ+WhDz7XurYP8RmjGvQ+fo5BVn+I145mPYAGsa2ICaXc1RY6bOBgQtBse0uCZ+DVP9I9BLVTm/bTNiKa6vMmW22yUhDqeDaqcjMxRArGMX+SASg5</vt:lpwstr>
  </property>
  <property fmtid="{D5CDD505-2E9C-101B-9397-08002B2CF9AE}" pid="22" name="x1ye=27">
    <vt:lpwstr>nW0MK8wmMDlbAuNmzZBHYq53KX0fXVKTWg6c74+ySLYaxccrrDFzlH4ZIFcFr4jiMy9fqqDIAOZv1rpqZ3Xmo34Ie9RqBGtH6DACyhkmpo05hNznc8Fr1vA/ZU3IIYmTFJxu84nEA9W4XUPz4o/+CNlBX2OZH/emEolSsOF6ROjP1BewNaGxQLruq0KETExIpy6A6vvxhVWxWGYG6GD8KohCC6jRiR0A+3SfvxjD/r8GygCSWBDzBZ3xczvW5z5</vt:lpwstr>
  </property>
  <property fmtid="{D5CDD505-2E9C-101B-9397-08002B2CF9AE}" pid="23" name="x1ye=28">
    <vt:lpwstr>V/RrQj4QMzWaRx4HyiAJigaegAe9OZKshYfRM0YbHOl2yXH1xXEG9DfRSG0jp201vGH9UzGxj285o/JrZqK+nX7OzXRWocdkTA6EVrlRJOn9KQq6wo/qgeblk6PtHCxQkHCvJThwo3n/ldg9ZmdGBduWMI4+14eibBh7+GcU+X9gvLBPTf6Bfc1VAJrp0RYNKKJa4FHwPJv9BQ1m2pt6lSAnoE4aCH8jeZSJxwVk57f8AKsl5By/XuXpxQEgSI8</vt:lpwstr>
  </property>
  <property fmtid="{D5CDD505-2E9C-101B-9397-08002B2CF9AE}" pid="24" name="x1ye=29">
    <vt:lpwstr>ej6X5fi3V2B3itK9V+4cPuFrYgnK8o9ffRp83IV0FRy+4v29i+DmZp9h3d39Vll2G4BWmk6SIsLhT4eqZvgm3rZ8luLbXBfRUK7MsJc/qIRowrLzVJYvRWH8AVtpsEV8Ptqjh8JdyDxm2W4BqKnzw2qlZFWdhCLGpWVWb41bW2lMiPd/KR347tLn8Xb6Efc7JFR8o52lZy7kqDKHI/YA6NnVfJQQkO8eNhQbxCrUu+9I/GJnzdDSxtG8GqCdwPd</vt:lpwstr>
  </property>
  <property fmtid="{D5CDD505-2E9C-101B-9397-08002B2CF9AE}" pid="25" name="x1ye=3">
    <vt:lpwstr>P1eKgu7GqjjRbrX2w9OriuvF363yjElmpa2wYRX8X0ftlFEsVQQMeU9IyNYgluVMcefKTWGTnZCb5kl3HrdvzHA5hTurGjcEIIspalTSeFepLLRYDT5/vwyxQTxG4xGkQhXzw9wqNQcSkYFzxcZHZd7LgVgh4Ydvit6MgW4LBX18qYgA67z5uAmDkDueh+68KWd7MyMkrzS+142cFRta4wKOczb4QNT2wHfUe/oOAnmnGV/EMpH/iWf8fYfODbH</vt:lpwstr>
  </property>
  <property fmtid="{D5CDD505-2E9C-101B-9397-08002B2CF9AE}" pid="26" name="x1ye=30">
    <vt:lpwstr>9i1yZeLlHg0vrD3epygucSfhypCTFmbYLh+uIBJFnYYBB/8JjOarXnE/J4EAOcEzqhwHtFhh8yQensRNf7JhMXl7NvL2R+FxrfIu9wIjQhJvU3SuluSjabufV/RX4BkrAtm93arDc9RrR2ORJUBZjhBHQEhjdX0XHVldI30/h08CRKsMIQVsTFUcr4WZ3MM8pQLRzkIy+waGoIkIvB3VkHz8u/x8ShGsclpJszBln+RirjzdRYBobl/kEQM0rda</vt:lpwstr>
  </property>
  <property fmtid="{D5CDD505-2E9C-101B-9397-08002B2CF9AE}" pid="27" name="x1ye=31">
    <vt:lpwstr>USTbz9iPBX877uV9C/yhgWEAFryvE8fVh8gpvn1UkMc9r67jq+pfKdpKNmKMgNHf+ihPWlO/73wJ93Rc6CRi27vos7q1OjUP2a7Ra3uIv7GpXMIni7j7/qElxZkdXgbROKCCNDk/ZX8xWi8rb0oBlU6T86P1JDPK9rjD13gfutT4HXJnxv7hUqFI0aM4qL0ZoRyXPQnjvgDyEoYRZfY/1JpKix04K2FOuWrtsyv+tRs9sqeFx74R8gnlIFYH9kt</vt:lpwstr>
  </property>
  <property fmtid="{D5CDD505-2E9C-101B-9397-08002B2CF9AE}" pid="28" name="x1ye=32">
    <vt:lpwstr>RGhyEuDb4i2jdfTDW9IJj3Aov0WQvqcOgw2/hjeA/CLL9pag9xGxNscGi8Lcb3lxQf47qp4jnlTdz///wHHQzbBJYq1Iwqq+0fJaN5mnHeWk8MP7b0Y5ffroeXxsTPPD/iZ1IZd0R7QP1Qo8WBAlsCEZaKukj5BmV5vfg3Zoz2vTXk+u/5ehpzrfmkl/mPX+7WUkcXx36QAJSMyJEkjBdMppqcOJyUvFV2YI2uMEXdLQMYXy9mHYyl5Rohxp307</vt:lpwstr>
  </property>
  <property fmtid="{D5CDD505-2E9C-101B-9397-08002B2CF9AE}" pid="29" name="x1ye=33">
    <vt:lpwstr>DwOu71fAxmjDdW6Gu5je9u0Plh6dUbrXVq5Bm9E1YaNV2eDygSJQ5yWmSlsHd2aYT67Ss+onV12nw/JZ/MqtoDLz44yhyAdsJChAeXZ4c9LD/UiBGy0ITkOco3ReBe1I9nOkYuJ+H6wOEoNxPT9KB+Sn85tflB/fod7DcyBYczhehj7tSythHM0cn4TzIPQ1TdvInyA0XgXJ7NC3Srhg4Meg09+fALTVsZEZC+BrI5dJzgBBEoWHk6BwdgWVJk/</vt:lpwstr>
  </property>
  <property fmtid="{D5CDD505-2E9C-101B-9397-08002B2CF9AE}" pid="30" name="x1ye=34">
    <vt:lpwstr>q+76wCudbkIAdAK8LFcCgQW3x9kiQ84khbcuWeix5Nb4rDV6liWGzB5SLHvxEY70klCn1x2r7sOL704ABbHQPmClR76nzZucruM4dHBNcPLHE2jkZMDGcE5sWCH19GcFbPn/6Guql+3CyvzMJcWuKLuuRrYdqLHFPsLjQOjFw0s/RDOou22MAv4v1w81L2bc2iCSxYJD/J6L9OZWuOe5G3AKNC7eegTkyPRZ1ScEC0ZplnJqmaIHQ80s2bpZWLX</vt:lpwstr>
  </property>
  <property fmtid="{D5CDD505-2E9C-101B-9397-08002B2CF9AE}" pid="31" name="x1ye=35">
    <vt:lpwstr>SxCTliuZYSw4RXh1birXBVJK/Lq6QCMsclycyfEZf6YC53DqiVUyRsUhTVnrQh57edsEK8CKLto9K2e1Zr0/iiNJqnmxB/hlnGzB/Pe99uUHRwJQnZ/PNSeF8iZiTJqbvc9OJU2NoCtRbRAD0Xw7MmAPUUbjU7INKsl929jQ8UT9N97M3pg58PR05XfODb4+4j2FEuV/6yZDdy5u/720TMnEcgF+5L5zc1oLcfeM1TR1c+8R2wmyYS6x58a5UNQ</vt:lpwstr>
  </property>
  <property fmtid="{D5CDD505-2E9C-101B-9397-08002B2CF9AE}" pid="32" name="x1ye=36">
    <vt:lpwstr>x2dH9Tjyq5cn7Zw6f/KKG06BAfmm/2t8Yl3ZDYYGupBzHbaXzL0ZwZpefSFt4PWqBJEFm0OyCzR+s8xC+B9FtxwuAOduXvpfMwu34cQevthQb57psB/b8BeFkd67KyOKkVD6LSzo5GyHA2385NqAifFXjigVdffwOAP8fNY49/LvmtXPHIPz1se1Dj0FlTMHydofJQhsQotNrqZxJdptqawz2gnjXGYB4QAwrIiwSTJ0pDOx+LwcjPd7A9RuQNw</vt:lpwstr>
  </property>
  <property fmtid="{D5CDD505-2E9C-101B-9397-08002B2CF9AE}" pid="33" name="x1ye=37">
    <vt:lpwstr>Y+6Nxuw6yfu7e5FSHRk4X+Rn4OPugu7sZ0cD1hPa0eHz7nEzBgFhm1OZN8roXMK9pKkfZPxWn7t/eFxXjYwMppvRpGpHF8XDkDv8cR/PDOxn27GoQEjjinvd7jkm6NhHIrYbNz2bcWQxJpGsQGwIt7zNjYiEDLC0AtjWrp+YIJ+PXaBHl3/lXHCi2fKCnwRXYaWbYmdyNnMZrUwa0MtoY33EHgxAOfVAZRJq7eeqWqce19DidQF6GSi37Eer0N+</vt:lpwstr>
  </property>
  <property fmtid="{D5CDD505-2E9C-101B-9397-08002B2CF9AE}" pid="34" name="x1ye=38">
    <vt:lpwstr>SrVglrNuqb7wyxCwpWyGGRsdxiXufpdbdQriDx3nB6nJycbLsUWJA7IuKwWmuyqJ3BZ0kLsch9QwJG/qjQCj9ezVCimceMR/RLXbWyfaZML1qGIW+alHfVe3UkkQLxawg6O5vwdghWXU0kOmx/PljIn0gMUWrDNmRhn2LvS479Id1VEe9D1rNkG/L9ILIkPLzACFqFa38wC6IqQhycmGWnp5TDm59JtIydw68PgqpgDguZ4gyBnAZS82erTpaY4</vt:lpwstr>
  </property>
  <property fmtid="{D5CDD505-2E9C-101B-9397-08002B2CF9AE}" pid="35" name="x1ye=39">
    <vt:lpwstr>81pLWvIUicWJGSzZfrhnXxPRDbAtpCgQIEF5uvGuYp1rapdMUFXkMXFOujw5BOFf9tTh1kMr3qGi4RZhxkMzKqewzHqzkUuT8F25sFuD5/29+JHff6Ei+L73XmnGzN5qKtOQsGHl+ZXjo7O4xSBieMgOvXBFxf/eJf7QEv903w26SP/cJ0Qp1AY+IExlV6i3ii87Ro0wyGDqoWM8O1Wc5n7t3KpSzC7IYQPXW46KSAuq963Ij6vwaqUQwFB721e</vt:lpwstr>
  </property>
  <property fmtid="{D5CDD505-2E9C-101B-9397-08002B2CF9AE}" pid="36" name="x1ye=4">
    <vt:lpwstr>FC6kRBwlqeCS54UaEdNqMVgEoEhLObcAhe0PRcfad9iHQrmfXFrYUJD+ggB4eaTBknTjlA/HDcceqR4bXT2e9U1HmjZbrcPxpF0CS+c/A0/JoyChTdBuFB/kX8eSHAUxk6kbGnxJAmVYcQSvxTU6zqpQhhw07wJ0xqPVTM56pC0XU5H33QwsPIOCRVQTZ9F3o2i8TcorvU8rzv3KZ0zV4s/z8HNprm7LDm/g4uzMmxZUS06kYGtI3udH+5rm80M</vt:lpwstr>
  </property>
  <property fmtid="{D5CDD505-2E9C-101B-9397-08002B2CF9AE}" pid="37" name="x1ye=40">
    <vt:lpwstr>Roa5molMJTG2v2DxEV0af+6fqc8Wq8fFpE5h7vl6aeHgasfa0NyRjnJ+0Mw4MY2/Q/B9BRWiruDgH2wsX/PZ1YrtKdMOBNQ8ISf1luTALXGL5NiastWwQlEfwxmdZ5EJ3YRYZtJEKUoykSI0U+ctv477rp/hOplF3996XKeB6WlOnOScOIGM531lGcQpTvrBXf46whjdoKDiFnekWWoaEpkhqjBzDREgctUINIj0bVi7IThMjkMp7/fRsAfN9RG</vt:lpwstr>
  </property>
  <property fmtid="{D5CDD505-2E9C-101B-9397-08002B2CF9AE}" pid="38" name="x1ye=41">
    <vt:lpwstr>eztUAjF73mkXbA9XxDM+wDnhdipijLO/23iwqaiz9BHBFSxOrngmKs4xmc6dVypASJHPwx9wxGJBkG4/MvNRQj6MxDMYWCrVQQrAJqpPvnaXW09Y7YyIzDQnFjc4CFxnYn2D+whJlPyVdWO6CQnURm4xy6lSd2xGDlhS2ews2z7/1bKtEi9q3OcKzo/j+32EmJBVN/44Sa0GGj/ql+c+av7+G01F+f5nSjDTPDeFNI4OkmDys3jyajlKad4HmPE</vt:lpwstr>
  </property>
  <property fmtid="{D5CDD505-2E9C-101B-9397-08002B2CF9AE}" pid="39" name="x1ye=42">
    <vt:lpwstr>8DjMCOjFda8lmaMN8g3LEqKCIECgABYq3U1f9gvRDDQL/Olz2Mi+rr27BmQTK12R/i/jD61YM5Sq4KCwZt+HLyTCgsttpZV/aLRjpMuU1/U+p9vfYjJeYlx5WhQTMsJxTt1r8Vg6SfXap/vU0ELhXZ6jb0UL6CDWeGz+liCMYn2G2ks6od6PEoaPMcRShhrfDyFcLzW/zTX63doujp40rhSuo04uu3g9shI+w0D6iuAyG2M0qzn1dJ9zcecDJrG</vt:lpwstr>
  </property>
  <property fmtid="{D5CDD505-2E9C-101B-9397-08002B2CF9AE}" pid="40" name="x1ye=43">
    <vt:lpwstr>HcvOqiF7VTTEapwKEuDMjdJiE5U9Hm/3NE06hH0JmRO05t/DnN5+gthDjPDOZjvb88a2k94eZ//V1ozCfXD4yr6fAMr3TA/VzGGqISdnNlvgmGoQmwkEaT3n+r7QUy0NYmYqO83njCaFim4sEBd+1gyy3Uurd6BtMhT3KnofIPyar8ccsRPje6PEybTvmZcfHSCL1PvV6Lsw+/reApw2oUJOHY9dFB8JGZESgpvBhe3q7/6HCDGdf46845YIICt</vt:lpwstr>
  </property>
  <property fmtid="{D5CDD505-2E9C-101B-9397-08002B2CF9AE}" pid="41" name="x1ye=44">
    <vt:lpwstr>AmrdM+rGebfSWUs1j+h610ZuxfgbSLCRYaBDtHgwzHMa97tp5EWSJH8+8hE6HVfUT+36KxaNTTg6YTDqkbw4f9cQo9tXQ5AayHlkXGTSmUr251JyqW76XrbgKwvlhrDbDmNlNPvAX6dT7dbryGQUuD+txG5+I16edkp3WnwD2qKi6a8QkuRPSYtyR2Xa/lcok4HiZhn+a9EuMLz6SjLznyAVMlVe6ENfY2WENescg9peG4HamgnH+KKfguqC1sY</vt:lpwstr>
  </property>
  <property fmtid="{D5CDD505-2E9C-101B-9397-08002B2CF9AE}" pid="42" name="x1ye=45">
    <vt:lpwstr>VDqBbbPlpMesQGuKddSSeW5LEXa7NXOBiKOcX7eOi55TkWX/zwAbGsvzFmN2qUCqlG7bf8KpHb9GNWPryow2rsVkYPhHQsu+Qo9/JvMlRueDhlhQnJTyrbCT0NMIqLQfSMPJnC5c/SqCoXolP6UO59UjI/96InuMq71K9XxdZADPBw/MQA3Cl+72rC/pKNqhPumkH5CbBfdzLNT5B7b7TgxBoj80WNE85z8SgnuwZQorUZHWHsh1GAajy15y3TD</vt:lpwstr>
  </property>
  <property fmtid="{D5CDD505-2E9C-101B-9397-08002B2CF9AE}" pid="43" name="x1ye=46">
    <vt:lpwstr>1GrVbOOosQsr4Q+d2X72xx1oogbLIff7s/3qE0ap7nEvqzeoVLchnz09/to4JTKHjW5AR3JGO3EbyMwJqL0X8MzPFyUCvZAw72Hd6oc3o5/4zenzF/YoRNf9fLEjoNCNUvlzrV2LLgV0u6vcM2goZ+x6G4mmD9en88ksKuqPfeYzgpYXEW/UKFLW2Nn3fV8gg/o3moTqknq1KzSgII6a8zqtUNKn+X/qAoUK0Fbvnc9BFPNMEiYJInggq0ZS6hm</vt:lpwstr>
  </property>
  <property fmtid="{D5CDD505-2E9C-101B-9397-08002B2CF9AE}" pid="44" name="x1ye=47">
    <vt:lpwstr>/fMqekJFzBnN3rD1WK5Nb82NR+XjrO1W0sfbW7/L2+Ci64+1lLBOhHTxTDXKb3lv5IPosWcQ1ptuPBVf32U7wcvOAnja2UD4z/U31qm8FFxDRfmJNck5p0l79yfScsVqOGkIGhQjKXh1Vs01J8rh7c+0Im49Drz+YwN5395BwvzDQ4AF3mUuzjai2V/KYL18czX3lT75koEUoiKio3yw9mjLhvD0RaVtAB2wAJM5eXXUexCyiG2z/SLXcWMQedH</vt:lpwstr>
  </property>
  <property fmtid="{D5CDD505-2E9C-101B-9397-08002B2CF9AE}" pid="45" name="x1ye=48">
    <vt:lpwstr>w5f4OzND257LLLc6N3mzIXBczLQ+bXGt+8NESMU2hao04XygUNbU+YAnYERTKQQ8bg9Sk6Q6JgTwRYdlTZH7ScHcGSqSkOMnbm9UnSZFewuI7G3h9ABovMDHM0eUnTRQg2J+bBe2rQhUP3VA2rAZ6KCwIKABm+3ZSGIRktFLl/Xqm+KNBVuglr9RPeDKNeNmJlaL8lC/oj1Mu07FfddNc1G0gmkiQwGbfrhCECvEj73xlz2tz9n4RucJjfp97+L</vt:lpwstr>
  </property>
  <property fmtid="{D5CDD505-2E9C-101B-9397-08002B2CF9AE}" pid="46" name="x1ye=49">
    <vt:lpwstr>lPvmEWi3MtoKKdFo+BhUZ7SG5uLJWG6ui2nIohw0gBW+eY3TcQejZ5MXHy/agA2Y2DC/NRUonhxEyGBr0wN/0hlmwpgXyGrL0LDnT4DHufDDkEftm4lDP4TWlAbzOC05xfbQzhrYUK4DoZLMMuB7S+IXCjP7WxOwLUnXbjqgV5bON6f39DjSDZHlspQCjEr7D/oYyfRltRW2z4nj30+bI4P+EEx3v5xP+Okniu1e9vU0mApPHPIrfzioej1wMlj</vt:lpwstr>
  </property>
  <property fmtid="{D5CDD505-2E9C-101B-9397-08002B2CF9AE}" pid="47" name="x1ye=5">
    <vt:lpwstr>CXMGXPyGbpVIDH8v4ewLHKbZJbj3jTzrB0v9q8Y52kVussmdUP9wZCtHq4R2ErFX5puDyyjg6toMRVnyv3nrU72CoH9EMuOV4FCcNiGLxbEEHl0sOYelp2jc72FoU9E+5GEfrkjw9irsQ4RFmFsD5ztxvGWhfGLmnDE0TpGKYKN9V+iwL9kem3UPE4gZmHMzvGn+p68RsowNK4NSh9o282Pay9U+TZvwuCmBt/f2mm8g/g1s3xmw2BrsWhusHj7</vt:lpwstr>
  </property>
  <property fmtid="{D5CDD505-2E9C-101B-9397-08002B2CF9AE}" pid="48" name="x1ye=50">
    <vt:lpwstr>3iIK6PU89uEy/UA/WG87qQgKoMVeDqin7n9kPMQ95wKeT7MdpvUqk4GfrDv07oBNoaHw6mS7FGFEeY+wMMgPGnUTbRljCDPft7si8oA/sZjCBTTqehotfXtlaQMr8rsocg6iAgITKn1JAoSj+KcxruQuvqW9jTOgGNMfdk0othZOHHDtMTFiM++Ppgjjzybnn/ZiG2tQNjbS6b+IEZjXRx3K9WryukRmJlqLPcZ28BBIR2tQgq27w/X+ZDLKA2I</vt:lpwstr>
  </property>
  <property fmtid="{D5CDD505-2E9C-101B-9397-08002B2CF9AE}" pid="49" name="x1ye=51">
    <vt:lpwstr>866lTXQRSas+dr4cj3Tah9DW3J1/lABorqFHu0OSMy14WC3LBpcKVbSJwQ75N4oHnhAQdeZ2JENfrCy6I1EOZdAANAytlYQbke5JAhjDP8QmauQK2Js2uXM45rBWOgqPeoOLRL9YPmhXa2tg6a8KheAIIJZ2LtrckhVvR0a6JYCZHRSYGaA1Mtx5hsRQ4k1jlZMr8J/gWdXch8M1kXtueHH+A0Ky49l6P1r5ohsCIG0wuvL1eqEfZWDAizyUeIP</vt:lpwstr>
  </property>
  <property fmtid="{D5CDD505-2E9C-101B-9397-08002B2CF9AE}" pid="50" name="x1ye=52">
    <vt:lpwstr>Tem2mQH4txWOmvkUWPw1+MeUN9NYGd8TEqUkx/VX4Rs8vaiTA4rDmcBx3knsqhRlro+1FgJg5gcvRmg6dbw4OWRlFhp6Y9u4D6KGdPxrM4pybPXe6lcVN6gDPIOc6lF9grAV+FfnqtCNw1IMLQfuqNPzcE5ZNj3EBJj8eyRaXtv+wCMKjczWooWyyr2Nd70jxf0/8WU4FqTio5aFMOhlcGZVCBP6BjPJz3Oz9EdyCv07H1S/i589NXFUBNSlbKG</vt:lpwstr>
  </property>
  <property fmtid="{D5CDD505-2E9C-101B-9397-08002B2CF9AE}" pid="51" name="x1ye=53">
    <vt:lpwstr>k/PajfaquK8DTLgFIWjjlQQE9OKub/s6gi91LT8bdDNZFwHrTJxCF/JHhilvGOx0AddJ+5rHp9LWis821AtFymZmbk7VDw58SEW4/sOsrN6kf7PcXaCetIkIhcdeflPfj7moUq5OmLN5GC8hizV9xBsi/F6vzQO8najyD0H3Jb19Re6b8bYF1VtYxqtm0znfsoyUcJ7v+qiwxzONp7HkuDs/FTzsByTsQ9wTK6UucbFtvpKHzfhrXixr7Hce7ab</vt:lpwstr>
  </property>
  <property fmtid="{D5CDD505-2E9C-101B-9397-08002B2CF9AE}" pid="52" name="x1ye=54">
    <vt:lpwstr>1qPRmVFeeG9TVd/2+J0YyKF79CSMDrzz59TQgPAZ/s8uGxPyQ7/25y8PTElocgkV4xDskQ/TtJV/NPcOqbQNMK7AxXWnMlmM87N6eGN+sJPecH7aHlgK17HhYliXoHK3M//alvH3DAqQGA3o5mXEL7+01OVv/EF3zf3X0oMF3uY0PyiSdMR9M/BzNMzOiYVb3uGxsXcOmfhmReH/x94SXPkXSSOmGr8gvBVhsxoopjv2k8stVzX19f6NluAaxsU</vt:lpwstr>
  </property>
  <property fmtid="{D5CDD505-2E9C-101B-9397-08002B2CF9AE}" pid="53" name="x1ye=55">
    <vt:lpwstr>2UPvROYUMnXpMFCi8vdIUniIOqPSFi20++3vxfrM0trXTJf7Da5Ox0/sglzn9U/ehOfr+V+JTopSW6Tj2AUbYodlvvZnsCLmx95Uj8L6Y/wYj6XUhdUxsrIVLvOrNXRb3oJ7D/onkyxzFR0DfBZQqEIlKzYPw4UUMiKnTvIqJkF/RvbJpSlNMr+TQG+1V0GOCXGk1MgsSNaCPVeCRXrz5Hvudav9JTG9U04e4ZHNn5QGH7dDSwFuQCgWhTJzuFH</vt:lpwstr>
  </property>
  <property fmtid="{D5CDD505-2E9C-101B-9397-08002B2CF9AE}" pid="54" name="x1ye=56">
    <vt:lpwstr>7qZszQrlow11vFlEKEadpUH58HbqKL4Ija6UrAeve7i/W9xNMSkfQLL/PnRpGozrHV/WrzIGP8YAeEL5xROUiW0oJhO5Ki1oSc+OPjDPtR7Xc5SYY0E47hl6rcch0YxbO4zDV1G1gL1axrtZV8I4aO81fGQ8Lj562YeXh49CYPaEHb0bN0yR7XAPcMEf7iRl0lH3u+YJVL8CWrzw3CjLXQUD5/t/hE5hQRmo5B5g36TERj33mQjv5mCsYQL/sCO</vt:lpwstr>
  </property>
  <property fmtid="{D5CDD505-2E9C-101B-9397-08002B2CF9AE}" pid="55" name="x1ye=57">
    <vt:lpwstr>G9C1qDGnNLVIvYoJBOgJd8Wo98EntKX8gvm6by+pYZvw5sfyR/yCRuk73NjK3mmFqgsP8iII9se/zZw+IE15C8zYeC6QNxEJI6H0npVBKqqZgveg/OsswT/uMm2tBWNrsrrbKuoYSES2TMY6MASeKzj0KswLYqvY7SH/rzNvz8aSyU2WNirohDRfPn7zyBG6u4oS3GhGg+3d1E4OU5RaeDchvkBlgz3UstCqqFF1cCtYDx49nnM5Ye2lk34qbJL</vt:lpwstr>
  </property>
  <property fmtid="{D5CDD505-2E9C-101B-9397-08002B2CF9AE}" pid="56" name="x1ye=58">
    <vt:lpwstr>zWLJ8FygQpghO1obrfnoG/SCiJZsX2qr8lxaO4htrZb4jbqqRB9A+UQ6gFEVyPpV4eWXIzPFdGj5NViizEroMNQ7nrTxQ+YDsHT+6Pbt8o9Ic2em14nB2CcNmT4FiiIv+eaXlS/WWLOfpmL0CQN+a2UgmHeGkocICeFanmvpnBDUA1g0T0p4azzfl/zJ7Q61DONGUDcNGfOTBWVNgGxAgM2qkybHrkTK60cVhA/veTXr5Gb0V/pNFUebwurmPDf</vt:lpwstr>
  </property>
  <property fmtid="{D5CDD505-2E9C-101B-9397-08002B2CF9AE}" pid="57" name="x1ye=59">
    <vt:lpwstr>y3PNWvxYui7mUevxp2jnEq7SnSvtjRtPvidLwOfbgMMb3vhAlawS34XmnvQM6bVgISM2EoLzTfRnO1+wgA6m8Bju/sxYJxELR0yiD/W03TAj5ScEQalUwtdfo+s77oNLqUi6IueTFoP43aUNXiR1NsGTpvomrv0GDaoq1tAoGyM3FbwvQdlyc0LhXGqHHxq0p3LCUAKFlZItsHQqU/4+Bg3S2QcETYneL9UDrypBft9nbixY38STpNlXlh8FJ6r</vt:lpwstr>
  </property>
  <property fmtid="{D5CDD505-2E9C-101B-9397-08002B2CF9AE}" pid="58" name="x1ye=6">
    <vt:lpwstr>YeG1qbZyWoIRgccEirLGvyae0kAC9BgebP62/yniFOzhJNd6Z1KtmYzISVbKSVpDHfYvaV02nOX/HFt7GMRV/8COmLGK50YXRGyUn0EamLnOfMHAuCH7m/ukDV1jZTJVFuCEkgeRfu7UmTaaVh+1PiYeahRyru27TTkX3qM/eINvGHFfbQXulXNJEoG8Lto8qOXHzTdBydszUzkS/lfuLctU2CGG5ymgXcCpC+XGlKCcpDIst9cv86UnPO+IOwo</vt:lpwstr>
  </property>
  <property fmtid="{D5CDD505-2E9C-101B-9397-08002B2CF9AE}" pid="59" name="x1ye=60">
    <vt:lpwstr>x30AA8QnsWHZHaAbsuEsd++4aW+EImam5xuxQOsvDyZuA1MOhAxL7pePqs+Pq4R4czhczzdduY87/0r0Elnj9fsS4QMmNyqS2dYmQ8lCwQH4w29P3AJEJC8v5cLNh62DeugFvXRWm1bzeiq4EKc722vurpcDwc6BPEz1I01iwvn0IklmuoSbVeB3rbwOs+49DdfFtOlqLOPMQM9EVkFCkZsW2xw/ye5h4xKYimPf648HwQLTwOFUjkJ7qxtvLGd</vt:lpwstr>
  </property>
  <property fmtid="{D5CDD505-2E9C-101B-9397-08002B2CF9AE}" pid="60" name="x1ye=61">
    <vt:lpwstr>Q4sz9/WUf/hpTcdi2WZvrSDJZOrEFRml0i1LdTFeXlDeMUkrCw/knPtYf+qi3BrFIFjy5qlj2Cy/TGRxkATQCvFsD6wmanqx98jdIsQnMiW8TC9UC15U53yqvsdPBR73YVomrgTBl4XueHSGEbZvF9k6HgMHVkFrWbe2Z08yI64DtDI/a515NSXte7vvXSTUNb0SyaMtssbX5CFpVxYJHN0oA9OzvmXbvvHj0HGNKXlJBbN80gXy7rGarVrGrQ/</vt:lpwstr>
  </property>
  <property fmtid="{D5CDD505-2E9C-101B-9397-08002B2CF9AE}" pid="61" name="x1ye=62">
    <vt:lpwstr>BBKUIMvKZ4GiSVgFqgvHZUU2oOJZ7gJ7XIAC84iQ82Q8umfNJ78E7c38aJnY/5kihBgKf6bW55qTKmCdq3dj1IWF+gp+Lx+CKIvzPGmDa3KJcdH/Ix5y5ijS4amrwHWAOR2uVcqwRHg82rzyCb+0+zcXMrfYdveNf+yW3k/2GJ3w3Y5MNoTv7YB+kTlqrJ03Di8G/dhdvmuoWO+A6JbZf0SFbD3BPihUV+wV0eMkrg2xlidCC7oiKl2Hd+8f7xQ</vt:lpwstr>
  </property>
  <property fmtid="{D5CDD505-2E9C-101B-9397-08002B2CF9AE}" pid="62" name="x1ye=63">
    <vt:lpwstr>y14WTpUsPHLB75aQ/MB/P72PFUknDms6sknqxjorBdYgovnyNLVpzKjGUUhjOARIVfKnk3QuHbBo8ehAgLiepU+xyoaj5+7rEekC7AGUDxC+wgxKp91eaB/6B4s1IMFTAmyS6hX+lcL4hDy+Q1mw49O5tvlKoyiXOd9Yjh10d4QzV/xddXhsRtPerigcgbzD5jh4SLgPgAA</vt:lpwstr>
  </property>
  <property fmtid="{D5CDD505-2E9C-101B-9397-08002B2CF9AE}" pid="63" name="x1ye=7">
    <vt:lpwstr>v4E/QZ/1c4L8+IHVXrV9T35KeRVl4UfI/irh+NDRD4fi3yUKLwvCxljsBBCR5EL24x996Q1o+TwKIDa4/6CTRube/RiSPhPxBpWJJ/60WZQfg45C2vdhA4m4LObKQGiZBZPszwDtYnL7jYzVBx0wLaZFPPf4cfB5AcSytbUdpRFIBHj8gFW85+phZFw+LSoOvAkBr40pEqKwO4B0LNsnF3Ox3MFqRVglI3+pw1/+mf7eMpWfXViug7Aid1suPPl</vt:lpwstr>
  </property>
  <property fmtid="{D5CDD505-2E9C-101B-9397-08002B2CF9AE}" pid="64" name="x1ye=8">
    <vt:lpwstr>+rPB56Idb9WkkLszpK1d2IpZMDQFZq/KD15iEmBCgdUSxoY+hpWv4ZV9Ms2fz3NBqGoz+czKh5tRYzjBYLROyf6LLuu1dP2OsF74AE5HY6lMjLDXjnYuFeqYcWkFi79eQCn8cZ9PfzcED0o6WhWFkfl4YnZSAHqCd5ThYW//q3H+Iplt7aQ/o6MgYM2GdGRhdZnb6t2eJhl0R5R9bKprTIT8sVMXFOc5U6SOHRD26j353xVA71axJONk9mvQ8s3</vt:lpwstr>
  </property>
  <property fmtid="{D5CDD505-2E9C-101B-9397-08002B2CF9AE}" pid="65" name="x1ye=9">
    <vt:lpwstr>pHRD8UhUz0ynrD7dUHuQHPhDwsirhWu56bt6+y5QFk+wT56D1IX7MVHRIjOzk/ECj/1yOSTPGbJ5B996WXC9Fqd/XB6op85/okHxB3ADJC44sjhzvl2Spqu76Ye9kcylLMVWUQfMhWSKJYUVnDgg6XCXn91BWu4Gmy1Zr+xSm+Gl7ImqCnx/+jHqFG0tIiOWfkWngIfHb0tTfYqeoC3mJvXl/ThDa5eDjNr1JIBEbMuas5EsEaWcb1svg1eauzt</vt:lpwstr>
  </property>
</Properties>
</file>